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Elephant" w:hAnsi="Elephant"/>
          <w:sz w:val="32"/>
          <w:szCs w:val="44"/>
          <w:u w:val="single"/>
        </w:rPr>
      </w:pPr>
      <w:r>
        <w:rPr>
          <w:rFonts w:ascii="Elephant" w:hAnsi="Elephant"/>
          <w:sz w:val="44"/>
          <w:szCs w:val="44"/>
          <w:u w:val="single"/>
        </w:rPr>
        <w:t>CURRICULUM VITAE</w:t>
      </w:r>
    </w:p>
    <w:p>
      <w:pPr>
        <w:pStyle w:val="style0"/>
        <w:jc w:val="center"/>
        <w:rPr>
          <w:rFonts w:ascii="Elephant" w:hAnsi="Elephant"/>
          <w:b/>
          <w:sz w:val="32"/>
          <w:szCs w:val="32"/>
          <w:u w:val="single"/>
        </w:rPr>
      </w:pPr>
    </w:p>
    <w:p>
      <w:pPr>
        <w:pStyle w:val="style0"/>
        <w:jc w:val="left"/>
        <w:rPr>
          <w:rFonts w:ascii="Elephant" w:hAnsi="Elephant"/>
          <w:b/>
          <w:sz w:val="32"/>
          <w:szCs w:val="32"/>
          <w:u w:val="single"/>
        </w:rPr>
      </w:pPr>
    </w:p>
    <w:p>
      <w:pPr>
        <w:pStyle w:val="style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ANKUSH  RAMESHWAR  SINGANWAD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32"/>
          <w:szCs w:val="32"/>
        </w:rPr>
        <w:t>singanwad</w:t>
      </w:r>
      <w:r>
        <w:rPr>
          <w:b/>
          <w:sz w:val="32"/>
          <w:szCs w:val="32"/>
          <w:lang w:val="en-US"/>
        </w:rPr>
        <w:t>anku</w:t>
      </w:r>
      <w:r>
        <w:rPr>
          <w:b/>
          <w:sz w:val="32"/>
          <w:szCs w:val="32"/>
        </w:rPr>
        <w:t>@gmail.com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9998206847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"/>
              </w:numPr>
              <w:tabs>
                <w:tab w:val="clear" w:pos="1080"/>
              </w:tabs>
              <w:ind w:left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CAREER OBJECTIVES</w:t>
            </w:r>
          </w:p>
        </w:tc>
      </w:tr>
    </w:tbl>
    <w:p>
      <w:pPr>
        <w:pStyle w:val="style0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spacing w:lineRule="atLeast" w:line="288"/>
        <w:ind w:firstLine="72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To become an excellent career oriented professional by hard working, dedication, sincerity and loyalty which will help to achieve personal as well as organization growth with a perfect blend of performance and conformance.</w:t>
      </w:r>
    </w:p>
    <w:p>
      <w:pPr>
        <w:pStyle w:val="style0"/>
        <w:spacing w:lineRule="atLeast" w:line="288"/>
        <w:ind w:left="360"/>
        <w:rPr>
          <w:color w:val="333333"/>
          <w:sz w:val="28"/>
          <w:szCs w:val="28"/>
        </w:rPr>
      </w:pPr>
    </w:p>
    <w:p>
      <w:pPr>
        <w:pStyle w:val="style0"/>
        <w:tabs>
          <w:tab w:val="left" w:leader="none" w:pos="540"/>
          <w:tab w:val="left" w:leader="none" w:pos="2160"/>
        </w:tabs>
        <w:ind w:left="540" w:hanging="54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6"/>
              </w:numPr>
              <w:tabs>
                <w:tab w:val="clear" w:pos="720"/>
              </w:tabs>
              <w:ind w:left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EDUCATION QUALIFICATION</w:t>
            </w:r>
          </w:p>
        </w:tc>
      </w:tr>
    </w:tbl>
    <w:p>
      <w:pPr>
        <w:pStyle w:val="style0"/>
        <w:tabs>
          <w:tab w:val="left" w:leader="none" w:pos="540"/>
          <w:tab w:val="left" w:leader="none" w:pos="2160"/>
        </w:tabs>
        <w:ind w:left="540"/>
        <w:rPr>
          <w:sz w:val="28"/>
          <w:szCs w:val="28"/>
        </w:rPr>
      </w:pP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490"/>
        <w:gridCol w:w="2490"/>
        <w:gridCol w:w="2490"/>
        <w:gridCol w:w="2490"/>
      </w:tblGrid>
      <w:tr>
        <w:trPr/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QUA</w:t>
            </w:r>
            <w:r>
              <w:rPr>
                <w:color w:val="333333"/>
                <w:sz w:val="28"/>
                <w:szCs w:val="28"/>
                <w:lang w:val="en-US"/>
              </w:rPr>
              <w:t>L</w:t>
            </w:r>
            <w:r>
              <w:rPr>
                <w:color w:val="333333"/>
                <w:sz w:val="28"/>
                <w:szCs w:val="28"/>
                <w:lang w:val="en-US"/>
              </w:rPr>
              <w:t>I</w:t>
            </w:r>
            <w:r>
              <w:rPr>
                <w:color w:val="333333"/>
                <w:sz w:val="28"/>
                <w:szCs w:val="28"/>
                <w:lang w:val="en-US"/>
              </w:rPr>
              <w:t>F</w:t>
            </w:r>
            <w:r>
              <w:rPr>
                <w:color w:val="333333"/>
                <w:sz w:val="28"/>
                <w:szCs w:val="28"/>
                <w:lang w:val="en-US"/>
              </w:rPr>
              <w:t>ATION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PAS</w:t>
            </w:r>
            <w:r>
              <w:rPr>
                <w:color w:val="333333"/>
                <w:sz w:val="28"/>
                <w:szCs w:val="28"/>
                <w:lang w:val="en-US"/>
              </w:rPr>
              <w:t>SING</w:t>
            </w:r>
            <w:r>
              <w:rPr>
                <w:color w:val="333333"/>
                <w:sz w:val="28"/>
                <w:szCs w:val="28"/>
                <w:lang w:val="en-US"/>
              </w:rPr>
              <w:t xml:space="preserve"> </w:t>
            </w:r>
            <w:r>
              <w:rPr>
                <w:color w:val="333333"/>
                <w:sz w:val="28"/>
                <w:szCs w:val="28"/>
                <w:lang w:val="en-US"/>
              </w:rPr>
              <w:t>YEAR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COLLAGE NAME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UNIVERSITY</w:t>
            </w:r>
          </w:p>
        </w:tc>
      </w:tr>
      <w:tr>
        <w:tblPrEx/>
        <w:trPr/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SSC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2008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Vivakanand vidalaya hadgaon Dist</w:t>
            </w:r>
            <w:r>
              <w:rPr>
                <w:color w:val="333333"/>
                <w:sz w:val="28"/>
                <w:szCs w:val="28"/>
                <w:lang w:val="en-US"/>
              </w:rPr>
              <w:t>; nanded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SS</w:t>
            </w:r>
            <w:r>
              <w:rPr>
                <w:color w:val="333333"/>
                <w:sz w:val="28"/>
                <w:szCs w:val="28"/>
                <w:lang w:val="en-US"/>
              </w:rPr>
              <w:t xml:space="preserve">C Latur </w:t>
            </w:r>
            <w:r>
              <w:rPr>
                <w:color w:val="333333"/>
                <w:sz w:val="28"/>
                <w:szCs w:val="28"/>
                <w:lang w:val="en-US"/>
              </w:rPr>
              <w:t xml:space="preserve">Board </w:t>
            </w:r>
          </w:p>
        </w:tc>
      </w:tr>
      <w:tr>
        <w:tblPrEx/>
        <w:trPr/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HS</w:t>
            </w:r>
            <w:r>
              <w:rPr>
                <w:color w:val="333333"/>
                <w:sz w:val="28"/>
                <w:szCs w:val="28"/>
                <w:lang w:val="en-US"/>
              </w:rPr>
              <w:t>C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2010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Vivakanand vidalaya hadgaon Dist; nanded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 xml:space="preserve">HSC </w:t>
            </w:r>
            <w:r>
              <w:rPr>
                <w:color w:val="333333"/>
                <w:sz w:val="28"/>
                <w:szCs w:val="28"/>
                <w:lang w:val="en-US"/>
              </w:rPr>
              <w:t>Latur Board</w:t>
            </w:r>
          </w:p>
        </w:tc>
      </w:tr>
      <w:tr>
        <w:tblPrEx/>
        <w:trPr/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D. Pharm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201</w:t>
            </w:r>
            <w:r>
              <w:rPr>
                <w:color w:val="333333"/>
                <w:sz w:val="28"/>
                <w:szCs w:val="28"/>
                <w:lang w:val="en-US"/>
              </w:rPr>
              <w:t>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 xml:space="preserve">SSS </w:t>
            </w:r>
            <w:r>
              <w:rPr>
                <w:color w:val="333333"/>
                <w:sz w:val="28"/>
                <w:szCs w:val="28"/>
                <w:lang w:val="en-US"/>
              </w:rPr>
              <w:t xml:space="preserve">College of pharmacy visnupuri nanded 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 xml:space="preserve">MSBTE Mumbai </w:t>
            </w:r>
          </w:p>
        </w:tc>
      </w:tr>
      <w:tr>
        <w:tblPrEx/>
        <w:trPr/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B. Pharm</w:t>
            </w:r>
          </w:p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</w:p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>2016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 xml:space="preserve">Shri Bhagwan college of pharmacy Aurangabad Dist; aurangabad 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tLeast" w:line="288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lang w:val="en-US"/>
              </w:rPr>
              <w:t xml:space="preserve">Babasaheb Ambedkar Marathwadha University Aurangabad </w:t>
            </w:r>
          </w:p>
        </w:tc>
      </w:tr>
    </w:tbl>
    <w:p>
      <w:pPr>
        <w:pStyle w:val="style0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6"/>
              </w:numPr>
              <w:tabs>
                <w:tab w:val="clear" w:pos="720"/>
              </w:tabs>
              <w:ind w:left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COMPUTER SKILLS</w:t>
            </w:r>
          </w:p>
        </w:tc>
      </w:tr>
    </w:tbl>
    <w:p>
      <w:pPr>
        <w:pStyle w:val="style0"/>
        <w:tabs>
          <w:tab w:val="left" w:leader="none" w:pos="540"/>
          <w:tab w:val="left" w:leader="none" w:pos="2160"/>
        </w:tabs>
        <w:ind w:left="540"/>
        <w:rPr>
          <w:sz w:val="28"/>
          <w:szCs w:val="28"/>
        </w:rPr>
      </w:pPr>
    </w:p>
    <w:p>
      <w:pPr>
        <w:pStyle w:val="style179"/>
        <w:numPr>
          <w:ilvl w:val="0"/>
          <w:numId w:val="22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MS-CIT.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6"/>
              </w:numPr>
              <w:tabs>
                <w:tab w:val="clear" w:pos="720"/>
              </w:tabs>
              <w:ind w:left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STRENGHTS</w:t>
            </w:r>
          </w:p>
        </w:tc>
      </w:tr>
    </w:tbl>
    <w:p>
      <w:pPr>
        <w:pStyle w:val="style0"/>
        <w:tabs>
          <w:tab w:val="left" w:leader="none" w:pos="540"/>
          <w:tab w:val="left" w:leader="none" w:pos="2160"/>
        </w:tabs>
        <w:ind w:left="540"/>
        <w:rPr>
          <w:sz w:val="28"/>
          <w:szCs w:val="28"/>
        </w:rPr>
      </w:pPr>
    </w:p>
    <w:p>
      <w:pPr>
        <w:pStyle w:val="style179"/>
        <w:numPr>
          <w:ilvl w:val="0"/>
          <w:numId w:val="23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Time Punctuality, Good Absorbing Power,Willing To learn</w:t>
      </w:r>
    </w:p>
    <w:p>
      <w:pPr>
        <w:pStyle w:val="style179"/>
        <w:numPr>
          <w:ilvl w:val="0"/>
          <w:numId w:val="23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Best at Team Work Problem Solving Skills Strong Willpower.</w:t>
      </w:r>
    </w:p>
    <w:p>
      <w:pPr>
        <w:pStyle w:val="style179"/>
        <w:numPr>
          <w:ilvl w:val="0"/>
          <w:numId w:val="23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Leadership qualities, Adaptive in nature.</w:t>
      </w:r>
    </w:p>
    <w:p>
      <w:pPr>
        <w:pStyle w:val="style179"/>
        <w:numPr>
          <w:ilvl w:val="0"/>
          <w:numId w:val="23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Hard Working.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0"/>
              </w:numPr>
              <w:tabs>
                <w:tab w:val="clear" w:pos="720"/>
              </w:tabs>
              <w:ind w:left="54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Experience </w:t>
            </w:r>
          </w:p>
        </w:tc>
      </w:tr>
    </w:tbl>
    <w:p>
      <w:pPr>
        <w:pStyle w:val="style0"/>
        <w:numPr>
          <w:ilvl w:val="0"/>
          <w:numId w:val="0"/>
        </w:numPr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numPr>
          <w:ilvl w:val="0"/>
          <w:numId w:val="24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 xml:space="preserve">Ajanta pharma dahej bharuch Gujarat. </w:t>
      </w:r>
    </w:p>
    <w:p>
      <w:pPr>
        <w:pStyle w:val="style179"/>
        <w:numPr>
          <w:ilvl w:val="0"/>
          <w:numId w:val="24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As trainee  24/04/2017 to 01/04/2019.</w:t>
      </w:r>
    </w:p>
    <w:p>
      <w:pPr>
        <w:pStyle w:val="style179"/>
        <w:numPr>
          <w:ilvl w:val="0"/>
          <w:numId w:val="24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 xml:space="preserve">Zim pharma limited kalmeshwar nagpur Maharashtra. </w:t>
      </w:r>
    </w:p>
    <w:p>
      <w:pPr>
        <w:pStyle w:val="style179"/>
        <w:numPr>
          <w:ilvl w:val="0"/>
          <w:numId w:val="24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 xml:space="preserve">Joining </w:t>
      </w:r>
      <w:r>
        <w:rPr>
          <w:color w:val="333333"/>
          <w:sz w:val="28"/>
          <w:szCs w:val="28"/>
          <w:lang w:val="en-US"/>
        </w:rPr>
        <w:t>Date; 12/04/2019 to 22/05/2023</w:t>
      </w:r>
    </w:p>
    <w:p>
      <w:pPr>
        <w:pStyle w:val="style179"/>
        <w:numPr>
          <w:ilvl w:val="0"/>
          <w:numId w:val="24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 xml:space="preserve">Titan pharma mahad Dist Raigad Maharashtra. </w:t>
      </w:r>
    </w:p>
    <w:p>
      <w:pPr>
        <w:pStyle w:val="style179"/>
        <w:numPr>
          <w:ilvl w:val="0"/>
          <w:numId w:val="24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 xml:space="preserve">Joining Date 01/06/2023 to till Date. 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0"/>
              </w:numPr>
              <w:tabs>
                <w:tab w:val="clear" w:pos="720"/>
              </w:tabs>
              <w:ind w:left="54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Job profile</w:t>
            </w:r>
          </w:p>
        </w:tc>
      </w:tr>
    </w:tbl>
    <w:p>
      <w:pPr>
        <w:pStyle w:val="style0"/>
        <w:numPr>
          <w:ilvl w:val="0"/>
          <w:numId w:val="0"/>
        </w:numPr>
        <w:spacing w:lineRule="atLeast" w:line="288"/>
        <w:rPr/>
      </w:pPr>
    </w:p>
    <w:p>
      <w:pPr>
        <w:pStyle w:val="style179"/>
        <w:numPr>
          <w:ilvl w:val="0"/>
          <w:numId w:val="0"/>
        </w:numPr>
        <w:spacing w:lineRule="atLeast" w:line="288"/>
        <w:ind w:left="720" w:firstLine="0"/>
        <w:rPr/>
      </w:pPr>
      <w:r>
        <w:rPr>
          <w:rFonts w:hint="default"/>
          <w:color w:val="333333"/>
          <w:sz w:val="28"/>
          <w:szCs w:val="28"/>
          <w:lang w:val="en-US"/>
        </w:rPr>
        <w:t xml:space="preserve"> Analysis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of</w:t>
      </w:r>
      <w:r>
        <w:rPr>
          <w:rFonts w:hint="default"/>
          <w:color w:val="333333"/>
          <w:sz w:val="28"/>
          <w:szCs w:val="28"/>
          <w:lang w:val="en-US"/>
        </w:rPr>
        <w:t xml:space="preserve"> Finished product, inprocess,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packing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material</w:t>
      </w:r>
      <w:r>
        <w:rPr>
          <w:rFonts w:hint="default"/>
          <w:color w:val="333333"/>
          <w:sz w:val="28"/>
          <w:szCs w:val="28"/>
          <w:lang w:val="en-US"/>
        </w:rPr>
        <w:t xml:space="preserve"> , purified water. </w:t>
      </w:r>
    </w:p>
    <w:p>
      <w:pPr>
        <w:pStyle w:val="style179"/>
        <w:numPr>
          <w:ilvl w:val="0"/>
          <w:numId w:val="25"/>
        </w:numPr>
        <w:spacing w:lineRule="atLeast" w:line="288"/>
        <w:rPr/>
      </w:pPr>
      <w:r>
        <w:rPr>
          <w:rFonts w:hint="default"/>
          <w:color w:val="333333"/>
          <w:sz w:val="28"/>
          <w:szCs w:val="28"/>
          <w:lang w:val="en-US"/>
        </w:rPr>
        <w:t>Handling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of</w:t>
      </w:r>
      <w:r>
        <w:rPr>
          <w:rFonts w:hint="default"/>
          <w:color w:val="333333"/>
          <w:sz w:val="28"/>
          <w:szCs w:val="28"/>
          <w:lang w:val="en-US"/>
        </w:rPr>
        <w:t xml:space="preserve"> HPLC, uv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spectroscopy</w:t>
      </w:r>
      <w:r>
        <w:rPr>
          <w:rFonts w:hint="default"/>
          <w:color w:val="333333"/>
          <w:sz w:val="28"/>
          <w:szCs w:val="28"/>
          <w:lang w:val="en-US"/>
        </w:rPr>
        <w:t>,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IR</w:t>
      </w:r>
      <w:r>
        <w:rPr>
          <w:rFonts w:hint="default"/>
          <w:color w:val="333333"/>
          <w:sz w:val="28"/>
          <w:szCs w:val="28"/>
          <w:lang w:val="en-US"/>
        </w:rPr>
        <w:t xml:space="preserve">, </w:t>
      </w:r>
      <w:r>
        <w:rPr>
          <w:rFonts w:hint="default"/>
          <w:color w:val="333333"/>
          <w:sz w:val="28"/>
          <w:szCs w:val="28"/>
          <w:lang w:val="en-US"/>
        </w:rPr>
        <w:t>bursting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strngh</w:t>
      </w:r>
      <w:r>
        <w:rPr>
          <w:rFonts w:hint="default"/>
          <w:color w:val="333333"/>
          <w:sz w:val="28"/>
          <w:szCs w:val="28"/>
          <w:lang w:val="en-US"/>
        </w:rPr>
        <w:t>,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pin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hole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t</w:t>
      </w:r>
      <w:r>
        <w:rPr>
          <w:rFonts w:hint="default"/>
          <w:color w:val="333333"/>
          <w:sz w:val="28"/>
          <w:szCs w:val="28"/>
          <w:lang w:val="en-US"/>
        </w:rPr>
        <w:t>ester</w:t>
      </w:r>
      <w:r>
        <w:rPr>
          <w:rFonts w:hint="default"/>
          <w:color w:val="333333"/>
          <w:sz w:val="28"/>
          <w:szCs w:val="28"/>
          <w:lang w:val="en-US"/>
        </w:rPr>
        <w:t xml:space="preserve">   etc.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</w:p>
    <w:p>
      <w:pPr>
        <w:pStyle w:val="style179"/>
        <w:numPr>
          <w:ilvl w:val="0"/>
          <w:numId w:val="25"/>
        </w:numPr>
        <w:spacing w:lineRule="atLeast" w:line="288"/>
        <w:rPr/>
      </w:pPr>
      <w:r>
        <w:rPr>
          <w:rFonts w:hint="default"/>
          <w:color w:val="333333"/>
          <w:sz w:val="28"/>
          <w:szCs w:val="28"/>
          <w:lang w:val="en-US"/>
        </w:rPr>
        <w:t xml:space="preserve"> Sampling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of</w:t>
      </w:r>
      <w:r>
        <w:rPr>
          <w:rFonts w:hint="default"/>
          <w:color w:val="333333"/>
          <w:sz w:val="28"/>
          <w:szCs w:val="28"/>
          <w:lang w:val="en-US"/>
        </w:rPr>
        <w:t xml:space="preserve"> Raw matarial and packing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 xml:space="preserve">material, purified water. </w:t>
      </w:r>
    </w:p>
    <w:p>
      <w:pPr>
        <w:pStyle w:val="style179"/>
        <w:numPr>
          <w:ilvl w:val="0"/>
          <w:numId w:val="25"/>
        </w:numPr>
        <w:spacing w:lineRule="atLeast" w:line="288"/>
        <w:rPr/>
      </w:pPr>
      <w:r>
        <w:rPr>
          <w:rFonts w:hint="default"/>
          <w:color w:val="333333"/>
          <w:sz w:val="28"/>
          <w:szCs w:val="28"/>
          <w:lang w:val="en-US"/>
        </w:rPr>
        <w:t>Handling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of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caliber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new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E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lims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3.3.0,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caliber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3.2.0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lims,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oasis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2.0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lims.</w:t>
      </w:r>
    </w:p>
    <w:p>
      <w:pPr>
        <w:pStyle w:val="style179"/>
        <w:numPr>
          <w:ilvl w:val="0"/>
          <w:numId w:val="25"/>
        </w:numPr>
        <w:spacing w:lineRule="atLeast" w:line="288"/>
        <w:rPr>
          <w:sz w:val="22"/>
          <w:szCs w:val="22"/>
        </w:rPr>
      </w:pPr>
      <w:r>
        <w:rPr>
          <w:rFonts w:hint="default"/>
          <w:color w:val="333333"/>
          <w:sz w:val="28"/>
          <w:szCs w:val="28"/>
          <w:lang w:val="en-US"/>
        </w:rPr>
        <w:t>Troubleshooting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in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Master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E</w:t>
      </w:r>
      <w:r>
        <w:rPr>
          <w:rFonts w:hint="default"/>
          <w:color w:val="333333"/>
          <w:sz w:val="28"/>
          <w:szCs w:val="28"/>
          <w:lang w:val="en-US"/>
        </w:rPr>
        <w:t xml:space="preserve"> </w:t>
      </w:r>
      <w:r>
        <w:rPr>
          <w:rFonts w:hint="default"/>
          <w:color w:val="333333"/>
          <w:sz w:val="28"/>
          <w:szCs w:val="28"/>
          <w:lang w:val="en-US"/>
        </w:rPr>
        <w:t>LIMS</w:t>
      </w:r>
      <w:r>
        <w:rPr>
          <w:rFonts w:hint="default"/>
          <w:color w:val="333333"/>
          <w:sz w:val="28"/>
          <w:szCs w:val="28"/>
          <w:lang w:val="en-US"/>
        </w:rPr>
        <w:t xml:space="preserve">.                                                          </w:t>
      </w:r>
    </w:p>
    <w:p>
      <w:pPr>
        <w:pStyle w:val="style0"/>
        <w:numPr>
          <w:ilvl w:val="0"/>
          <w:numId w:val="0"/>
        </w:numPr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 xml:space="preserve">          preparation of specification, worksheet COA of all dept as per pharmacopia and QC .   </w:t>
      </w:r>
    </w:p>
    <w:p>
      <w:pPr>
        <w:pStyle w:val="style0"/>
        <w:numPr>
          <w:ilvl w:val="0"/>
          <w:numId w:val="0"/>
        </w:numPr>
        <w:spacing w:lineRule="atLeast" w:line="288"/>
        <w:rPr>
          <w:color w:val="333333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6"/>
              </w:numPr>
              <w:tabs>
                <w:tab w:val="clear" w:pos="720"/>
              </w:tabs>
              <w:ind w:left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Personal Details</w:t>
            </w:r>
          </w:p>
        </w:tc>
      </w:tr>
    </w:tbl>
    <w:p>
      <w:pPr>
        <w:pStyle w:val="style0"/>
        <w:tabs>
          <w:tab w:val="left" w:leader="none" w:pos="540"/>
          <w:tab w:val="left" w:leader="none" w:pos="2160"/>
        </w:tabs>
        <w:ind w:left="540"/>
        <w:rPr>
          <w:sz w:val="28"/>
          <w:szCs w:val="28"/>
        </w:rPr>
      </w:pP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i w:val="false"/>
          <w:sz w:val="28"/>
          <w:szCs w:val="28"/>
        </w:rPr>
      </w:pPr>
      <w:r>
        <w:rPr>
          <w:rStyle w:val="style88"/>
          <w:i w:val="false"/>
          <w:sz w:val="28"/>
          <w:szCs w:val="28"/>
        </w:rPr>
        <w:t>Name</w:t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>:</w:t>
      </w:r>
      <w:r>
        <w:rPr>
          <w:rStyle w:val="style88"/>
          <w:i w:val="false"/>
          <w:sz w:val="28"/>
          <w:szCs w:val="28"/>
        </w:rPr>
        <w:t>Ankush  Rameshwar  Singanwad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i w:val="false"/>
          <w:sz w:val="28"/>
          <w:szCs w:val="28"/>
        </w:rPr>
      </w:pPr>
      <w:r>
        <w:rPr>
          <w:rStyle w:val="style88"/>
          <w:i w:val="false"/>
          <w:sz w:val="28"/>
          <w:szCs w:val="28"/>
        </w:rPr>
        <w:t>Date of Birth</w:t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>:</w:t>
      </w:r>
      <w:r>
        <w:rPr>
          <w:rStyle w:val="style88"/>
          <w:i w:val="false"/>
          <w:sz w:val="28"/>
          <w:szCs w:val="28"/>
        </w:rPr>
        <w:t>05</w:t>
      </w:r>
      <w:r>
        <w:rPr>
          <w:rStyle w:val="style88"/>
          <w:i w:val="false"/>
          <w:sz w:val="28"/>
          <w:szCs w:val="28"/>
          <w:vertAlign w:val="superscript"/>
        </w:rPr>
        <w:t>th</w:t>
      </w:r>
      <w:r>
        <w:rPr>
          <w:rStyle w:val="style88"/>
          <w:i w:val="false"/>
          <w:sz w:val="28"/>
          <w:szCs w:val="28"/>
        </w:rPr>
        <w:t xml:space="preserve">  June  1992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i w:val="false"/>
          <w:sz w:val="28"/>
          <w:szCs w:val="28"/>
        </w:rPr>
      </w:pPr>
      <w:r>
        <w:rPr>
          <w:rStyle w:val="style88"/>
          <w:i w:val="false"/>
          <w:sz w:val="28"/>
          <w:szCs w:val="28"/>
        </w:rPr>
        <w:t>Gender</w:t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</w:rPr>
        <w:t>:</w:t>
      </w:r>
      <w:r>
        <w:rPr>
          <w:rStyle w:val="style88"/>
          <w:i w:val="false"/>
          <w:sz w:val="28"/>
          <w:szCs w:val="28"/>
        </w:rPr>
        <w:t>Male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i w:val="false"/>
          <w:sz w:val="28"/>
          <w:szCs w:val="28"/>
        </w:rPr>
      </w:pPr>
      <w:r>
        <w:rPr>
          <w:rStyle w:val="style88"/>
          <w:i w:val="false"/>
          <w:sz w:val="28"/>
          <w:szCs w:val="28"/>
        </w:rPr>
        <w:t>Marital Status</w:t>
      </w:r>
      <w:r>
        <w:rPr>
          <w:rStyle w:val="style88"/>
          <w:i w:val="false"/>
          <w:sz w:val="28"/>
          <w:szCs w:val="28"/>
          <w:lang w:val="en-US"/>
        </w:rPr>
        <w:t xml:space="preserve">.        </w:t>
      </w:r>
      <w:r>
        <w:rPr>
          <w:rStyle w:val="style88"/>
          <w:i w:val="false"/>
          <w:sz w:val="28"/>
          <w:szCs w:val="28"/>
        </w:rPr>
        <w:t>:Married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i w:val="false"/>
          <w:sz w:val="28"/>
          <w:szCs w:val="28"/>
        </w:rPr>
      </w:pPr>
      <w:r>
        <w:rPr>
          <w:rStyle w:val="style88"/>
          <w:i w:val="false"/>
          <w:sz w:val="28"/>
          <w:szCs w:val="28"/>
        </w:rPr>
        <w:t>Language Known</w:t>
      </w:r>
      <w:r>
        <w:rPr>
          <w:rStyle w:val="style88"/>
          <w:i w:val="false"/>
          <w:sz w:val="28"/>
          <w:szCs w:val="28"/>
        </w:rPr>
        <w:tab/>
      </w:r>
      <w:r>
        <w:rPr>
          <w:rStyle w:val="style88"/>
          <w:i w:val="false"/>
          <w:sz w:val="28"/>
          <w:szCs w:val="28"/>
          <w:lang w:val="en-US"/>
        </w:rPr>
        <w:t>:</w:t>
      </w:r>
      <w:r>
        <w:rPr>
          <w:rStyle w:val="style88"/>
          <w:i w:val="false"/>
          <w:sz w:val="28"/>
          <w:szCs w:val="28"/>
        </w:rPr>
        <w:t>Marathi, Hindi, English.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bCs/>
          <w:i w:val="false"/>
          <w:sz w:val="28"/>
          <w:szCs w:val="28"/>
        </w:rPr>
      </w:pPr>
      <w:r>
        <w:rPr>
          <w:rStyle w:val="style88"/>
          <w:bCs/>
          <w:i w:val="false"/>
          <w:sz w:val="28"/>
          <w:szCs w:val="28"/>
        </w:rPr>
        <w:t>Contact No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.         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 </w:t>
      </w:r>
      <w:r>
        <w:rPr>
          <w:rStyle w:val="style88"/>
          <w:bCs/>
          <w:i w:val="false"/>
          <w:sz w:val="28"/>
          <w:szCs w:val="28"/>
          <w:lang w:val="en-US"/>
        </w:rPr>
        <w:t>: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999820684</w:t>
      </w:r>
      <w:r>
        <w:rPr>
          <w:rStyle w:val="style88"/>
          <w:bCs/>
          <w:i w:val="false"/>
          <w:sz w:val="28"/>
          <w:szCs w:val="28"/>
          <w:lang w:val="en-US"/>
        </w:rPr>
        <w:t>7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bCs/>
          <w:i w:val="false"/>
          <w:sz w:val="28"/>
          <w:szCs w:val="28"/>
        </w:rPr>
      </w:pPr>
      <w:r>
        <w:rPr>
          <w:rStyle w:val="style88"/>
          <w:bCs/>
          <w:i w:val="false"/>
          <w:sz w:val="28"/>
          <w:szCs w:val="28"/>
          <w:lang w:val="en-US"/>
        </w:rPr>
        <w:t>Email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</w:t>
      </w:r>
      <w:r>
        <w:rPr>
          <w:rStyle w:val="style88"/>
          <w:bCs/>
          <w:i w:val="false"/>
          <w:sz w:val="28"/>
          <w:szCs w:val="28"/>
          <w:lang w:val="en-US"/>
        </w:rPr>
        <w:t>ID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.        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   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   </w:t>
      </w:r>
      <w:r>
        <w:rPr>
          <w:rStyle w:val="style88"/>
          <w:bCs/>
          <w:i w:val="false"/>
          <w:sz w:val="28"/>
          <w:szCs w:val="28"/>
          <w:lang w:val="en-US"/>
        </w:rPr>
        <w:t>: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singanwadanku@gmail.com</w:t>
      </w:r>
    </w:p>
    <w:p>
      <w:pPr>
        <w:pStyle w:val="style0"/>
        <w:numPr>
          <w:ilvl w:val="0"/>
          <w:numId w:val="15"/>
        </w:numPr>
        <w:tabs>
          <w:tab w:val="left" w:leader="none" w:pos="540"/>
          <w:tab w:val="left" w:leader="none" w:pos="2160"/>
        </w:tabs>
        <w:spacing w:lineRule="auto" w:line="360"/>
        <w:ind w:left="547"/>
        <w:rPr>
          <w:rStyle w:val="style88"/>
          <w:bCs/>
          <w:i w:val="false"/>
          <w:sz w:val="28"/>
          <w:szCs w:val="28"/>
        </w:rPr>
      </w:pPr>
      <w:r>
        <w:rPr>
          <w:rStyle w:val="style88"/>
          <w:rFonts w:hint="default"/>
          <w:i w:val="false"/>
          <w:sz w:val="28"/>
          <w:szCs w:val="28"/>
        </w:rPr>
        <w:t>Hobbies</w:t>
      </w:r>
      <w:r>
        <w:rPr>
          <w:rStyle w:val="style88"/>
          <w:rFonts w:hint="default"/>
          <w:i w:val="false"/>
          <w:sz w:val="28"/>
          <w:szCs w:val="28"/>
          <w:lang w:val="en-US"/>
        </w:rPr>
        <w:t xml:space="preserve">.                </w:t>
      </w:r>
      <w:r>
        <w:rPr>
          <w:rStyle w:val="style88"/>
          <w:rFonts w:hint="default"/>
          <w:i w:val="false"/>
          <w:sz w:val="28"/>
          <w:szCs w:val="28"/>
          <w:lang w:val="en-US"/>
        </w:rPr>
        <w:t>:</w:t>
      </w:r>
      <w:r>
        <w:rPr>
          <w:rStyle w:val="style88"/>
          <w:rFonts w:hint="default"/>
          <w:i w:val="false"/>
          <w:sz w:val="28"/>
          <w:szCs w:val="28"/>
        </w:rPr>
        <w:t xml:space="preserve"> Listening Music, Cricket</w:t>
      </w:r>
    </w:p>
    <w:p>
      <w:pPr>
        <w:pStyle w:val="style0"/>
        <w:numPr>
          <w:ilvl w:val="0"/>
          <w:numId w:val="0"/>
        </w:numPr>
        <w:tabs>
          <w:tab w:val="left" w:leader="none" w:pos="540"/>
          <w:tab w:val="left" w:leader="none" w:pos="2160"/>
        </w:tabs>
        <w:spacing w:lineRule="auto" w:line="360"/>
        <w:ind w:left="547" w:firstLine="0"/>
        <w:rPr>
          <w:rStyle w:val="style88"/>
          <w:bCs/>
          <w:i w:val="false"/>
          <w:sz w:val="28"/>
          <w:szCs w:val="28"/>
        </w:rPr>
      </w:pPr>
    </w:p>
    <w:p>
      <w:pPr>
        <w:pStyle w:val="style0"/>
        <w:numPr>
          <w:ilvl w:val="0"/>
          <w:numId w:val="0"/>
        </w:numPr>
        <w:tabs>
          <w:tab w:val="left" w:leader="none" w:pos="540"/>
          <w:tab w:val="left" w:leader="none" w:pos="2160"/>
        </w:tabs>
        <w:spacing w:lineRule="auto" w:line="360"/>
        <w:rPr>
          <w:sz w:val="28"/>
          <w:szCs w:val="28"/>
        </w:rPr>
      </w:pPr>
      <w:r>
        <w:rPr>
          <w:rStyle w:val="style88"/>
          <w:bCs/>
          <w:i w:val="false"/>
          <w:sz w:val="28"/>
          <w:szCs w:val="28"/>
        </w:rPr>
        <w:t xml:space="preserve">  </w:t>
      </w:r>
      <w:r>
        <w:rPr>
          <w:rStyle w:val="style88"/>
          <w:bCs/>
          <w:i w:val="false"/>
          <w:sz w:val="28"/>
          <w:szCs w:val="28"/>
        </w:rPr>
        <w:t xml:space="preserve">   </w:t>
      </w:r>
      <w:r>
        <w:rPr>
          <w:rStyle w:val="style88"/>
          <w:bCs/>
          <w:i w:val="false"/>
          <w:sz w:val="28"/>
          <w:szCs w:val="28"/>
        </w:rPr>
        <w:t xml:space="preserve"> </w:t>
      </w:r>
      <w:r>
        <w:rPr>
          <w:rStyle w:val="style88"/>
          <w:bCs/>
          <w:i w:val="false"/>
          <w:sz w:val="28"/>
          <w:szCs w:val="28"/>
          <w:lang w:val="en-US"/>
        </w:rPr>
        <w:t xml:space="preserve">                            </w:t>
      </w:r>
      <w:r>
        <w:rPr>
          <w:sz w:val="28"/>
          <w:szCs w:val="28"/>
        </w:rPr>
        <w:t xml:space="preserve">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6"/>
              </w:numPr>
              <w:ind w:hanging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Permanent address</w:t>
            </w:r>
          </w:p>
        </w:tc>
      </w:tr>
    </w:tbl>
    <w:p>
      <w:pPr>
        <w:pStyle w:val="style0"/>
        <w:rPr>
          <w:sz w:val="28"/>
          <w:szCs w:val="28"/>
        </w:rPr>
      </w:pPr>
    </w:p>
    <w:p>
      <w:pPr>
        <w:pStyle w:val="style0"/>
        <w:spacing w:lineRule="atLeast" w:line="288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   </w:t>
      </w:r>
      <w:r>
        <w:rPr>
          <w:color w:val="333333"/>
          <w:sz w:val="28"/>
          <w:szCs w:val="28"/>
        </w:rPr>
        <w:t>        Yeshwant Nagar, Hadgaon.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ab/>
      </w:r>
      <w:r>
        <w:rPr>
          <w:color w:val="333333"/>
          <w:sz w:val="28"/>
          <w:szCs w:val="28"/>
        </w:rPr>
        <w:t>Dist :- Nanded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ab/>
      </w:r>
      <w:r>
        <w:rPr>
          <w:color w:val="333333"/>
          <w:sz w:val="28"/>
          <w:szCs w:val="28"/>
        </w:rPr>
        <w:t>Maharashtra-431712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          </w:t>
      </w:r>
    </w:p>
    <w:p>
      <w:pPr>
        <w:pStyle w:val="style0"/>
        <w:spacing w:lineRule="atLeast" w:line="288"/>
        <w:rPr>
          <w:color w:val="333333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8856"/>
      </w:tblGrid>
      <w:tr>
        <w:trPr/>
        <w:tc>
          <w:tcPr>
            <w:tcW w:w="8856" w:type="dxa"/>
            <w:tcBorders/>
            <w:shd w:val="clear" w:color="auto" w:fill="d9d9d9"/>
          </w:tcPr>
          <w:p>
            <w:pPr>
              <w:pStyle w:val="style0"/>
              <w:numPr>
                <w:ilvl w:val="0"/>
                <w:numId w:val="16"/>
              </w:numPr>
              <w:tabs>
                <w:tab w:val="clear" w:pos="720"/>
              </w:tabs>
              <w:ind w:left="5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Declaration </w:t>
            </w:r>
          </w:p>
        </w:tc>
      </w:tr>
    </w:tbl>
    <w:p>
      <w:pPr>
        <w:pStyle w:val="style0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 hereby declare that the above written particulars are correct to the best of my knowledge and belief</w:t>
      </w:r>
      <w:r>
        <w:rPr>
          <w:i/>
          <w:sz w:val="28"/>
          <w:szCs w:val="28"/>
        </w:rPr>
        <w:t xml:space="preserve">. </w:t>
      </w:r>
    </w:p>
    <w:p>
      <w:pPr>
        <w:pStyle w:val="style0"/>
        <w:spacing w:lineRule="auto" w:line="36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</w:t>
      </w:r>
    </w:p>
    <w:p>
      <w:pPr>
        <w:pStyle w:val="style0"/>
        <w:spacing w:lineRule="auto" w:line="360"/>
        <w:rPr>
          <w:sz w:val="28"/>
          <w:szCs w:val="28"/>
        </w:rPr>
      </w:pPr>
    </w:p>
    <w:p>
      <w:pPr>
        <w:pStyle w:val="style0"/>
        <w:spacing w:lineRule="auto" w:line="360"/>
        <w:rPr>
          <w:sz w:val="56"/>
          <w:szCs w:val="56"/>
        </w:rPr>
      </w:pPr>
      <w:r>
        <w:rPr>
          <w:sz w:val="28"/>
          <w:szCs w:val="28"/>
        </w:rPr>
        <w:t xml:space="preserve">ANKUSH R. SINGANWAD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                       </w:t>
      </w:r>
      <w:r>
        <w:rPr>
          <w:sz w:val="56"/>
          <w:szCs w:val="56"/>
        </w:rPr>
        <w:t xml:space="preserve">                                                  </w:t>
      </w: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179"/>
        <w:spacing w:lineRule="atLeast" w:line="288"/>
        <w:rPr>
          <w:color w:val="333333"/>
          <w:sz w:val="28"/>
          <w:szCs w:val="28"/>
        </w:rPr>
      </w:pPr>
    </w:p>
    <w:p>
      <w:pPr>
        <w:pStyle w:val="style0"/>
        <w:ind w:left="720"/>
        <w:rPr>
          <w:sz w:val="28"/>
          <w:szCs w:val="28"/>
        </w:rPr>
      </w:pPr>
    </w:p>
    <w:p>
      <w:pPr>
        <w:pStyle w:val="style0"/>
        <w:tabs>
          <w:tab w:val="left" w:leader="none" w:pos="20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style0"/>
        <w:ind w:firstLine="720"/>
        <w:rPr>
          <w:sz w:val="28"/>
          <w:szCs w:val="28"/>
        </w:rPr>
      </w:pPr>
    </w:p>
    <w:sectPr>
      <w:headerReference w:type="default" r:id="rId2"/>
      <w:footerReference w:type="default" r:id="rId3"/>
      <w:pgSz w:w="11907" w:h="16839" w:orient="portrait" w:code="9"/>
      <w:pgMar w:top="907" w:right="720" w:bottom="907" w:left="1440" w:header="720" w:footer="720" w:gutter="0"/>
      <w:pgBorders w:zOrder="front" w:display="allPages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Elephant">
    <w:altName w:val="Elephant"/>
    <w:panose1 w:val="02020904090000020303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Mangal">
    <w:altName w:val="Mangal"/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/>
      <w:fldChar w:fldCharType="begin"/>
    </w:r>
    <w:r>
      <w:instrText>PAGE</w:instrText>
    </w:r>
    <w:r>
      <w:rPr/>
      <w:fldChar w:fldCharType="separate"/>
    </w:r>
    <w:r>
      <w:t>1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D5A6CEC"/>
    <w:lvl w:ilvl="0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242A0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4FC07E8"/>
    <w:lvl w:ilvl="0" w:tplc="0409000F">
      <w:start w:val="1"/>
      <w:numFmt w:val="decimal"/>
      <w:lvlText w:val="%1."/>
      <w:lvlJc w:val="left"/>
      <w:pPr>
        <w:ind w:left="1267" w:hanging="360"/>
      </w:p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">
    <w:nsid w:val="00000003"/>
    <w:multiLevelType w:val="hybridMultilevel"/>
    <w:tmpl w:val="3ACAE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560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FA64D2A"/>
    <w:lvl w:ilvl="0" w:tplc="D1BCB8BA">
      <w:start w:val="1"/>
      <w:numFmt w:val="bullet"/>
      <w:lvlText w:val=""/>
      <w:lvlJc w:val="left"/>
      <w:pPr>
        <w:tabs>
          <w:tab w:val="left" w:leader="none" w:pos="2010"/>
        </w:tabs>
        <w:ind w:left="2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010"/>
        </w:tabs>
        <w:ind w:left="201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730"/>
        </w:tabs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450"/>
        </w:tabs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170"/>
        </w:tabs>
        <w:ind w:left="417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890"/>
        </w:tabs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610"/>
        </w:tabs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330"/>
        </w:tabs>
        <w:ind w:left="633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050"/>
        </w:tabs>
        <w:ind w:left="705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808183A"/>
    <w:lvl w:ilvl="0" w:tplc="D1BCB8BA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5F4212C"/>
    <w:lvl w:ilvl="0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D4078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349228FA"/>
    <w:lvl w:ilvl="0" w:tplc="0409000B">
      <w:start w:val="1"/>
      <w:numFmt w:val="bullet"/>
      <w:lvlText w:val=""/>
      <w:lvlJc w:val="left"/>
      <w:pPr>
        <w:tabs>
          <w:tab w:val="left" w:leader="none" w:pos="934"/>
        </w:tabs>
        <w:ind w:left="9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654"/>
        </w:tabs>
        <w:ind w:left="165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374"/>
        </w:tabs>
        <w:ind w:left="2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094"/>
        </w:tabs>
        <w:ind w:left="3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814"/>
        </w:tabs>
        <w:ind w:left="381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534"/>
        </w:tabs>
        <w:ind w:left="4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254"/>
        </w:tabs>
        <w:ind w:left="5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974"/>
        </w:tabs>
        <w:ind w:left="597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694"/>
        </w:tabs>
        <w:ind w:left="6694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DFF0A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B7814BE"/>
    <w:lvl w:ilvl="0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D1BCB8BA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8032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FCAD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A97C7356"/>
    <w:lvl w:ilvl="0" w:tplc="04090009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BA7EE6CC"/>
    <w:lvl w:ilvl="0" w:tplc="04090009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7680"/>
        </w:tabs>
        <w:ind w:left="76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8400"/>
        </w:tabs>
        <w:ind w:left="8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9120"/>
        </w:tabs>
        <w:ind w:left="9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9840"/>
        </w:tabs>
        <w:ind w:left="98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10560"/>
        </w:tabs>
        <w:ind w:left="10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11280"/>
        </w:tabs>
        <w:ind w:left="11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12000"/>
        </w:tabs>
        <w:ind w:left="120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12720"/>
        </w:tabs>
        <w:ind w:left="1272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D20F43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3EE8A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3F504C5E"/>
    <w:lvl w:ilvl="0" w:tplc="0409000B">
      <w:start w:val="1"/>
      <w:numFmt w:val="bullet"/>
      <w:lvlText w:val="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1" w:tplc="D1BCB8BA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D3CE0C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4CBAFB66"/>
    <w:lvl w:ilvl="0" w:tplc="D1BCB8BA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9"/>
  </w:num>
  <w:num w:numId="4">
    <w:abstractNumId w:val="17"/>
  </w:num>
  <w:num w:numId="5">
    <w:abstractNumId w:val="12"/>
  </w:num>
  <w:num w:numId="6">
    <w:abstractNumId w:val="10"/>
  </w:num>
  <w:num w:numId="7">
    <w:abstractNumId w:val="3"/>
  </w:num>
  <w:num w:numId="8">
    <w:abstractNumId w:val="7"/>
  </w:num>
  <w:num w:numId="9">
    <w:abstractNumId w:val="13"/>
  </w:num>
  <w:num w:numId="10">
    <w:abstractNumId w:val="5"/>
  </w:num>
  <w:num w:numId="11">
    <w:abstractNumId w:val="1"/>
  </w:num>
  <w:num w:numId="12">
    <w:abstractNumId w:val="6"/>
  </w:num>
  <w:num w:numId="13">
    <w:abstractNumId w:val="16"/>
  </w:num>
  <w:num w:numId="14">
    <w:abstractNumId w:val="14"/>
  </w:num>
  <w:num w:numId="15">
    <w:abstractNumId w:val="20"/>
  </w:num>
  <w:num w:numId="16">
    <w:abstractNumId w:val="11"/>
  </w:num>
  <w:num w:numId="17">
    <w:abstractNumId w:val="0"/>
  </w:num>
  <w:num w:numId="18">
    <w:abstractNumId w:val="2"/>
  </w:num>
  <w:num w:numId="19">
    <w:abstractNumId w:val="15"/>
  </w:num>
  <w:num w:numId="20">
    <w:abstractNumId w:val="9"/>
  </w:num>
  <w:num w:numId="21">
    <w:abstractNumId w:val="8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2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table" w:styleId="style154">
    <w:name w:val="Table Grid"/>
    <w:basedOn w:val="style105"/>
    <w:next w:val="style154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Decimal Aligned"/>
    <w:basedOn w:val="style0"/>
    <w:next w:val="style4097"/>
    <w:qFormat/>
    <w:uiPriority w:val="40"/>
    <w:pPr>
      <w:tabs>
        <w:tab w:val="decimal" w:leader="none" w:pos="360"/>
      </w:tabs>
      <w:spacing w:after="200" w:lineRule="auto" w:line="276"/>
    </w:pPr>
    <w:rPr>
      <w:rFonts w:ascii="Calibri" w:hAnsi="Calibri"/>
      <w:sz w:val="22"/>
      <w:szCs w:val="22"/>
    </w:rPr>
  </w:style>
  <w:style w:type="paragraph" w:styleId="style29">
    <w:name w:val="footnote text"/>
    <w:basedOn w:val="style0"/>
    <w:next w:val="style29"/>
    <w:link w:val="style4098"/>
    <w:uiPriority w:val="99"/>
    <w:pPr/>
    <w:rPr>
      <w:rFonts w:ascii="Calibri" w:hAnsi="Calibri"/>
      <w:sz w:val="20"/>
      <w:szCs w:val="20"/>
    </w:rPr>
  </w:style>
  <w:style w:type="character" w:customStyle="1" w:styleId="style4098">
    <w:name w:val="Footnote Text Char"/>
    <w:basedOn w:val="style65"/>
    <w:next w:val="style4098"/>
    <w:link w:val="style29"/>
    <w:uiPriority w:val="99"/>
    <w:rPr>
      <w:rFonts w:ascii="Calibri" w:cs="Times New Roman" w:eastAsia="Times New Roman" w:hAnsi="Calibri"/>
    </w:rPr>
  </w:style>
  <w:style w:type="character" w:styleId="style260">
    <w:name w:val="Subtle Emphasis"/>
    <w:basedOn w:val="style65"/>
    <w:next w:val="style260"/>
    <w:qFormat/>
    <w:uiPriority w:val="19"/>
    <w:rPr>
      <w:rFonts w:cs="Times New Roman" w:eastAsia="Times New Roman"/>
      <w:bCs w:val="false"/>
      <w:i/>
      <w:iCs/>
      <w:color w:val="808080"/>
      <w:szCs w:val="22"/>
      <w:lang w:val="en-US"/>
    </w:rPr>
  </w:style>
  <w:style w:type="table" w:styleId="style236">
    <w:name w:val="Medium Shading 2 Accent 5"/>
    <w:basedOn w:val="style105"/>
    <w:next w:val="style236"/>
    <w:uiPriority w:val="64"/>
    <w:pPr/>
    <w:rPr>
      <w:rFonts w:ascii="Calibri" w:hAnsi="Calibr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15">
    <w:name w:val="Table Classic 2"/>
    <w:basedOn w:val="style105"/>
    <w:next w:val="style115"/>
    <w:pPr/>
    <w:rPr/>
    <w:tblPr>
      <w:tblInd w:w="0" w:type="dxa"/>
      <w:tblBorders>
        <w:top w:val="single" w:sz="12" w:space="0" w:color="000000"/>
        <w:bottom w:val="single" w:sz="12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800080" w:fill="ffffff"/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paragraph" w:styleId="style157">
    <w:name w:val="No Spacing"/>
    <w:next w:val="style157"/>
    <w:qFormat/>
    <w:uiPriority w:val="1"/>
    <w:pPr/>
    <w:rPr>
      <w:rFonts w:ascii="Calibri" w:hAnsi="Calibri"/>
      <w:sz w:val="22"/>
      <w:szCs w:val="22"/>
    </w:rPr>
  </w:style>
  <w:style w:type="character" w:styleId="style88">
    <w:name w:val="Emphasis"/>
    <w:basedOn w:val="style65"/>
    <w:next w:val="style88"/>
    <w:qFormat/>
    <w:rPr>
      <w:i/>
      <w:iCs/>
    </w:rPr>
  </w:style>
  <w:style w:type="paragraph" w:styleId="style31">
    <w:name w:val="header"/>
    <w:basedOn w:val="style0"/>
    <w:next w:val="style31"/>
    <w:link w:val="style40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c08a1827-6b28-4c62-b2bc-ec7303ac5c08"/>
    <w:basedOn w:val="style65"/>
    <w:next w:val="style4099"/>
    <w:link w:val="style31"/>
    <w:rPr>
      <w:sz w:val="24"/>
      <w:szCs w:val="24"/>
    </w:rPr>
  </w:style>
  <w:style w:type="paragraph" w:styleId="style32">
    <w:name w:val="footer"/>
    <w:basedOn w:val="style0"/>
    <w:next w:val="style32"/>
    <w:link w:val="style4100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6335e1be-d2cc-492a-8222-fdc72be1c49a"/>
    <w:basedOn w:val="style65"/>
    <w:next w:val="style4100"/>
    <w:link w:val="style32"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8BA5B7-783F-4754-ACB4-F50023DCF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Words>290</Words>
  <Pages>3</Pages>
  <Characters>1783</Characters>
  <Application>WPS Office</Application>
  <DocSecurity>0</DocSecurity>
  <Paragraphs>124</Paragraphs>
  <ScaleCrop>false</ScaleCrop>
  <Company>&lt;arabianhorse&gt;</Company>
  <LinksUpToDate>false</LinksUpToDate>
  <CharactersWithSpaces>2418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2018-09-28T12:29:47Z</dcterms:created>
  <dc:creator>Shekhar</dc:creator>
  <lastModifiedBy>M2101K7AI</lastModifiedBy>
  <lastPrinted>2016-08-19T14:25:00Z</lastPrinted>
  <dcterms:modified xsi:type="dcterms:W3CDTF">2023-09-16T06:48:22Z</dcterms:modified>
  <revision>19</revision>
  <dc:title>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68d3612523bf4264afbd50e30e9bfc49</vt:lpwstr>
  </property>
</Properties>
</file>