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01552B" w:rsidRPr="00D97FA2" w:rsidRDefault="00106BDE" w:rsidP="00C308C9">
      <w:pPr>
        <w:tabs>
          <w:tab w:val="left" w:pos="360"/>
          <w:tab w:val="left" w:pos="3600"/>
          <w:tab w:val="left" w:pos="5760"/>
        </w:tabs>
        <w:rPr>
          <w:rFonts w:ascii="Verdana" w:hAnsi="Verdana"/>
          <w:szCs w:val="20"/>
        </w:rPr>
      </w:pPr>
      <w:r>
        <w:rPr>
          <w:rFonts w:ascii="Verdana" w:hAnsi="Verdana"/>
          <w:szCs w:val="20"/>
        </w:rPr>
        <w:pict>
          <v:line id="_x0000_s1026" style="position:absolute;z-index:251655680" from="-10.8pt,.35pt" to="411.25pt,.35pt" strokecolor="#969696" strokeweight="2.12mm">
            <v:stroke color2="#696969" joinstyle="miter"/>
          </v:line>
        </w:pict>
      </w:r>
    </w:p>
    <w:tbl>
      <w:tblPr>
        <w:tblW w:w="0" w:type="auto"/>
        <w:tblInd w:w="-20" w:type="dxa"/>
        <w:tblLayout w:type="fixed"/>
        <w:tblLook w:val="0000"/>
      </w:tblPr>
      <w:tblGrid>
        <w:gridCol w:w="5743"/>
        <w:gridCol w:w="2635"/>
      </w:tblGrid>
      <w:tr w:rsidR="0001552B" w:rsidRPr="00D97FA2" w:rsidTr="00BA2CD6">
        <w:trPr>
          <w:trHeight w:val="695"/>
        </w:trPr>
        <w:tc>
          <w:tcPr>
            <w:tcW w:w="5743" w:type="dxa"/>
            <w:tcBorders>
              <w:top w:val="single" w:sz="4" w:space="0" w:color="000000"/>
              <w:left w:val="single" w:sz="4" w:space="0" w:color="000000"/>
              <w:bottom w:val="single" w:sz="4" w:space="0" w:color="000000"/>
            </w:tcBorders>
            <w:shd w:val="clear" w:color="auto" w:fill="auto"/>
          </w:tcPr>
          <w:p w:rsidR="001F0737" w:rsidRDefault="001F0737" w:rsidP="00C308C9">
            <w:pPr>
              <w:tabs>
                <w:tab w:val="center" w:pos="4680"/>
                <w:tab w:val="left" w:pos="5895"/>
              </w:tabs>
              <w:jc w:val="center"/>
              <w:rPr>
                <w:rFonts w:ascii="Verdana" w:hAnsi="Verdana"/>
                <w:b/>
                <w:bCs/>
                <w:szCs w:val="20"/>
              </w:rPr>
            </w:pPr>
          </w:p>
          <w:p w:rsidR="001F0737" w:rsidRDefault="001F0737" w:rsidP="00C308C9">
            <w:pPr>
              <w:tabs>
                <w:tab w:val="center" w:pos="4680"/>
                <w:tab w:val="left" w:pos="5895"/>
              </w:tabs>
              <w:jc w:val="center"/>
              <w:rPr>
                <w:rFonts w:ascii="Verdana" w:hAnsi="Verdana"/>
                <w:b/>
                <w:bCs/>
                <w:szCs w:val="20"/>
              </w:rPr>
            </w:pPr>
          </w:p>
          <w:p w:rsidR="001F0737" w:rsidRDefault="001F0737" w:rsidP="00C308C9">
            <w:pPr>
              <w:tabs>
                <w:tab w:val="center" w:pos="4680"/>
                <w:tab w:val="left" w:pos="5895"/>
              </w:tabs>
              <w:jc w:val="center"/>
              <w:rPr>
                <w:rFonts w:ascii="Verdana" w:hAnsi="Verdana"/>
                <w:b/>
                <w:bCs/>
                <w:szCs w:val="20"/>
              </w:rPr>
            </w:pPr>
          </w:p>
          <w:p w:rsidR="001F0737" w:rsidRDefault="001F0737" w:rsidP="00C308C9">
            <w:pPr>
              <w:tabs>
                <w:tab w:val="center" w:pos="4680"/>
                <w:tab w:val="left" w:pos="5895"/>
              </w:tabs>
              <w:jc w:val="center"/>
              <w:rPr>
                <w:rFonts w:ascii="Verdana" w:hAnsi="Verdana"/>
                <w:b/>
                <w:bCs/>
                <w:szCs w:val="20"/>
              </w:rPr>
            </w:pPr>
          </w:p>
          <w:p w:rsidR="001F0737" w:rsidRPr="00D97FA2" w:rsidRDefault="001F0737" w:rsidP="00C308C9">
            <w:pPr>
              <w:tabs>
                <w:tab w:val="center" w:pos="4680"/>
                <w:tab w:val="left" w:pos="5895"/>
              </w:tabs>
              <w:jc w:val="center"/>
              <w:rPr>
                <w:rFonts w:ascii="Verdana" w:hAnsi="Verdana"/>
                <w:b/>
                <w:bCs/>
                <w:szCs w:val="20"/>
              </w:rPr>
            </w:pPr>
            <w:r w:rsidRPr="00D97FA2">
              <w:rPr>
                <w:rFonts w:ascii="Verdana" w:hAnsi="Verdana"/>
                <w:b/>
                <w:bCs/>
                <w:szCs w:val="20"/>
              </w:rPr>
              <w:t>SUJITH SUDHA.N</w:t>
            </w:r>
          </w:p>
          <w:p w:rsidR="001F0737" w:rsidRPr="00D97FA2" w:rsidRDefault="001F0737" w:rsidP="00C308C9">
            <w:pPr>
              <w:jc w:val="center"/>
              <w:rPr>
                <w:rFonts w:ascii="Verdana" w:hAnsi="Verdana" w:cs="Verdana"/>
                <w:color w:val="000000"/>
                <w:szCs w:val="20"/>
              </w:rPr>
            </w:pPr>
            <w:r w:rsidRPr="00D97FA2">
              <w:rPr>
                <w:rFonts w:ascii="Verdana" w:hAnsi="Verdana" w:cs="Verdana"/>
                <w:b/>
                <w:color w:val="000000"/>
                <w:szCs w:val="20"/>
              </w:rPr>
              <w:t>Mobile</w:t>
            </w:r>
            <w:r w:rsidRPr="00D97FA2">
              <w:rPr>
                <w:rFonts w:ascii="Verdana" w:hAnsi="Verdana" w:cs="Verdana"/>
                <w:color w:val="000000"/>
                <w:szCs w:val="20"/>
              </w:rPr>
              <w:t>: +91-</w:t>
            </w:r>
            <w:r>
              <w:rPr>
                <w:rFonts w:ascii="Verdana" w:hAnsi="Verdana" w:cs="Verdana"/>
                <w:color w:val="000000"/>
                <w:szCs w:val="20"/>
              </w:rPr>
              <w:t>8523049663</w:t>
            </w:r>
          </w:p>
          <w:p w:rsidR="001F0737" w:rsidRPr="00D97FA2" w:rsidRDefault="001F0737" w:rsidP="00C308C9">
            <w:pPr>
              <w:jc w:val="center"/>
              <w:rPr>
                <w:rStyle w:val="apple-style-span"/>
                <w:rFonts w:ascii="Verdana" w:hAnsi="Verdana"/>
                <w:color w:val="000000"/>
                <w:szCs w:val="20"/>
              </w:rPr>
            </w:pPr>
            <w:r w:rsidRPr="00D97FA2">
              <w:rPr>
                <w:rStyle w:val="Emphasis"/>
                <w:rFonts w:ascii="Verdana" w:hAnsi="Verdana"/>
                <w:b/>
                <w:i w:val="0"/>
                <w:szCs w:val="20"/>
              </w:rPr>
              <w:t>Email</w:t>
            </w:r>
            <w:r w:rsidRPr="00D97FA2">
              <w:rPr>
                <w:rStyle w:val="Emphasis"/>
                <w:rFonts w:ascii="Verdana" w:hAnsi="Verdana"/>
                <w:i w:val="0"/>
                <w:szCs w:val="20"/>
              </w:rPr>
              <w:t xml:space="preserve">: </w:t>
            </w:r>
            <w:hyperlink r:id="rId8" w:history="1">
              <w:r w:rsidRPr="00593870">
                <w:rPr>
                  <w:rStyle w:val="Hyperlink"/>
                  <w:rFonts w:ascii="Verdana" w:hAnsi="Verdana"/>
                  <w:szCs w:val="20"/>
                </w:rPr>
                <w:t>sujithsudha17@gmail.com</w:t>
              </w:r>
            </w:hyperlink>
          </w:p>
          <w:p w:rsidR="0001552B" w:rsidRPr="00D97FA2" w:rsidRDefault="0001552B" w:rsidP="00C308C9">
            <w:pPr>
              <w:tabs>
                <w:tab w:val="left" w:pos="360"/>
                <w:tab w:val="left" w:pos="3600"/>
                <w:tab w:val="left" w:pos="5760"/>
              </w:tabs>
              <w:snapToGrid w:val="0"/>
              <w:rPr>
                <w:rFonts w:ascii="Verdana" w:hAnsi="Verdana"/>
                <w:szCs w:val="20"/>
              </w:rPr>
            </w:pPr>
          </w:p>
        </w:tc>
        <w:tc>
          <w:tcPr>
            <w:tcW w:w="2635" w:type="dxa"/>
            <w:tcBorders>
              <w:top w:val="single" w:sz="4" w:space="0" w:color="000000"/>
              <w:left w:val="single" w:sz="4" w:space="0" w:color="000000"/>
              <w:bottom w:val="single" w:sz="4" w:space="0" w:color="000000"/>
              <w:right w:val="single" w:sz="4" w:space="0" w:color="000000"/>
            </w:tcBorders>
            <w:shd w:val="clear" w:color="auto" w:fill="auto"/>
          </w:tcPr>
          <w:p w:rsidR="0001552B" w:rsidRPr="00D97FA2" w:rsidRDefault="00256D35" w:rsidP="00C308C9">
            <w:pPr>
              <w:jc w:val="center"/>
              <w:rPr>
                <w:rFonts w:ascii="Verdana" w:hAnsi="Verdana"/>
                <w:szCs w:val="20"/>
              </w:rPr>
            </w:pPr>
            <w:r>
              <w:rPr>
                <w:rFonts w:ascii="Verdana" w:hAnsi="Verdana"/>
                <w:noProof/>
                <w:szCs w:val="20"/>
                <w:lang w:eastAsia="en-US"/>
              </w:rPr>
              <w:drawing>
                <wp:inline distT="0" distB="0" distL="0" distR="0">
                  <wp:extent cx="1403350" cy="1828800"/>
                  <wp:effectExtent l="19050" t="0" r="6350" b="0"/>
                  <wp:docPr id="1" name="Picture 1" descr="724      inst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724      inst copy"/>
                          <pic:cNvPicPr>
                            <a:picLocks noChangeAspect="1" noChangeArrowheads="1"/>
                          </pic:cNvPicPr>
                        </pic:nvPicPr>
                        <pic:blipFill>
                          <a:blip r:embed="rId9"/>
                          <a:srcRect/>
                          <a:stretch>
                            <a:fillRect/>
                          </a:stretch>
                        </pic:blipFill>
                        <pic:spPr bwMode="auto">
                          <a:xfrm>
                            <a:off x="0" y="0"/>
                            <a:ext cx="1403350" cy="1828800"/>
                          </a:xfrm>
                          <a:prstGeom prst="rect">
                            <a:avLst/>
                          </a:prstGeom>
                          <a:noFill/>
                          <a:ln w="9525">
                            <a:noFill/>
                            <a:miter lim="800000"/>
                            <a:headEnd/>
                            <a:tailEnd/>
                          </a:ln>
                        </pic:spPr>
                      </pic:pic>
                    </a:graphicData>
                  </a:graphic>
                </wp:inline>
              </w:drawing>
            </w:r>
          </w:p>
        </w:tc>
      </w:tr>
    </w:tbl>
    <w:p w:rsidR="0001552B" w:rsidRPr="00D97FA2" w:rsidRDefault="0001552B" w:rsidP="00C308C9">
      <w:pPr>
        <w:tabs>
          <w:tab w:val="left" w:pos="360"/>
          <w:tab w:val="left" w:pos="3600"/>
          <w:tab w:val="left" w:pos="5760"/>
        </w:tabs>
        <w:rPr>
          <w:rFonts w:ascii="Verdana" w:hAnsi="Verdana"/>
          <w:szCs w:val="20"/>
        </w:rPr>
      </w:pPr>
      <w:r w:rsidRPr="00D97FA2">
        <w:rPr>
          <w:rFonts w:ascii="Verdana" w:hAnsi="Verdana"/>
          <w:szCs w:val="20"/>
        </w:rPr>
        <w:t xml:space="preserve"> </w:t>
      </w:r>
    </w:p>
    <w:p w:rsidR="0001552B" w:rsidRPr="00D97FA2" w:rsidRDefault="00106BDE" w:rsidP="00C308C9">
      <w:pPr>
        <w:jc w:val="right"/>
        <w:rPr>
          <w:rFonts w:ascii="Verdana" w:hAnsi="Verdana"/>
          <w:szCs w:val="20"/>
        </w:rPr>
      </w:pPr>
      <w:r>
        <w:rPr>
          <w:rFonts w:ascii="Verdana" w:hAnsi="Verdana"/>
          <w:szCs w:val="20"/>
        </w:rPr>
        <w:pict>
          <v:line id="_x0000_s1027" style="position:absolute;left:0;text-align:left;z-index:251656704" from="-10.8pt,11.95pt" to="412.75pt,11.95pt" strokecolor="#969696" strokeweight="2.12mm">
            <v:stroke color2="#696969" joinstyle="miter"/>
          </v:line>
        </w:pict>
      </w:r>
    </w:p>
    <w:p w:rsidR="0001552B" w:rsidRPr="00D97FA2" w:rsidRDefault="0001552B" w:rsidP="00C308C9">
      <w:pPr>
        <w:pStyle w:val="Heading1"/>
        <w:jc w:val="both"/>
        <w:rPr>
          <w:rFonts w:ascii="Verdana" w:hAnsi="Verdana" w:cs="Arial"/>
          <w:b w:val="0"/>
          <w:sz w:val="20"/>
        </w:rPr>
      </w:pPr>
    </w:p>
    <w:p w:rsidR="00315FE3" w:rsidRDefault="00A86864" w:rsidP="00C308C9">
      <w:pPr>
        <w:pStyle w:val="Footer"/>
        <w:tabs>
          <w:tab w:val="clear" w:pos="4320"/>
          <w:tab w:val="clear" w:pos="8640"/>
          <w:tab w:val="left" w:pos="360"/>
          <w:tab w:val="left" w:pos="5760"/>
        </w:tabs>
        <w:rPr>
          <w:rFonts w:ascii="Verdana" w:hAnsi="Verdana"/>
          <w:b/>
          <w:i/>
        </w:rPr>
      </w:pPr>
      <w:r>
        <w:rPr>
          <w:rFonts w:ascii="Verdana" w:hAnsi="Verdana"/>
          <w:b/>
          <w:i/>
        </w:rPr>
        <w:t xml:space="preserve">Objective: </w:t>
      </w:r>
    </w:p>
    <w:p w:rsidR="00315FE3" w:rsidRPr="00034FFD" w:rsidRDefault="00315FE3" w:rsidP="00C308C9">
      <w:pPr>
        <w:pStyle w:val="Footer"/>
        <w:tabs>
          <w:tab w:val="clear" w:pos="4320"/>
          <w:tab w:val="clear" w:pos="8640"/>
          <w:tab w:val="left" w:pos="360"/>
          <w:tab w:val="left" w:pos="5760"/>
        </w:tabs>
        <w:rPr>
          <w:rFonts w:ascii="Verdana" w:hAnsi="Verdana"/>
          <w:b/>
          <w:i/>
          <w:sz w:val="4"/>
        </w:rPr>
      </w:pPr>
    </w:p>
    <w:p w:rsidR="0001552B" w:rsidRPr="00315FE3" w:rsidRDefault="00315FE3" w:rsidP="00C308C9">
      <w:pPr>
        <w:pStyle w:val="Footer"/>
        <w:tabs>
          <w:tab w:val="clear" w:pos="4320"/>
          <w:tab w:val="clear" w:pos="8640"/>
          <w:tab w:val="left" w:pos="360"/>
          <w:tab w:val="left" w:pos="5760"/>
        </w:tabs>
        <w:jc w:val="both"/>
        <w:rPr>
          <w:rFonts w:ascii="Verdana" w:hAnsi="Verdana"/>
        </w:rPr>
      </w:pPr>
      <w:r>
        <w:rPr>
          <w:rFonts w:ascii="Verdana" w:hAnsi="Verdana"/>
          <w:b/>
          <w:i/>
        </w:rPr>
        <w:tab/>
      </w:r>
      <w:r w:rsidR="0035750E">
        <w:rPr>
          <w:rFonts w:ascii="Verdana" w:hAnsi="Verdana"/>
        </w:rPr>
        <w:t>To begin my</w:t>
      </w:r>
      <w:r w:rsidR="00A86864" w:rsidRPr="00315FE3">
        <w:rPr>
          <w:rFonts w:ascii="Verdana" w:hAnsi="Verdana"/>
        </w:rPr>
        <w:t xml:space="preserve"> career at a reputed and eminent </w:t>
      </w:r>
      <w:r w:rsidR="0035750E">
        <w:rPr>
          <w:rFonts w:ascii="Verdana" w:hAnsi="Verdana"/>
        </w:rPr>
        <w:t>organization</w:t>
      </w:r>
      <w:r w:rsidR="00A86864" w:rsidRPr="00315FE3">
        <w:rPr>
          <w:rFonts w:ascii="Verdana" w:hAnsi="Verdana"/>
        </w:rPr>
        <w:t xml:space="preserve"> and to gain exceptional career move ahead through long efforts and performance regularity.</w:t>
      </w:r>
    </w:p>
    <w:p w:rsidR="002B5C4D" w:rsidRDefault="002B5C4D" w:rsidP="00C308C9">
      <w:pPr>
        <w:pStyle w:val="Footer"/>
        <w:tabs>
          <w:tab w:val="clear" w:pos="4320"/>
          <w:tab w:val="clear" w:pos="8640"/>
          <w:tab w:val="left" w:pos="360"/>
          <w:tab w:val="left" w:pos="5760"/>
        </w:tabs>
        <w:jc w:val="both"/>
        <w:rPr>
          <w:rFonts w:ascii="Verdana" w:hAnsi="Verdana"/>
        </w:rPr>
      </w:pPr>
    </w:p>
    <w:p w:rsidR="002B5C4D" w:rsidRPr="002B5C4D" w:rsidRDefault="002B5C4D" w:rsidP="00C308C9">
      <w:pPr>
        <w:suppressAutoHyphens w:val="0"/>
        <w:rPr>
          <w:rFonts w:ascii="Verdana" w:hAnsi="Verdana" w:cs="Times New Roman"/>
          <w:b/>
          <w:i/>
          <w:szCs w:val="20"/>
          <w:lang w:eastAsia="en-US"/>
        </w:rPr>
      </w:pPr>
      <w:r w:rsidRPr="002B5C4D">
        <w:rPr>
          <w:rFonts w:ascii="Verdana" w:hAnsi="Verdana" w:cs="Times New Roman"/>
          <w:b/>
          <w:bCs/>
          <w:i/>
          <w:szCs w:val="20"/>
          <w:lang w:eastAsia="en-US"/>
        </w:rPr>
        <w:t>Job Summary</w:t>
      </w:r>
      <w:r>
        <w:rPr>
          <w:rFonts w:ascii="Verdana" w:hAnsi="Verdana" w:cs="Times New Roman"/>
          <w:b/>
          <w:bCs/>
          <w:i/>
          <w:szCs w:val="20"/>
          <w:lang w:eastAsia="en-US"/>
        </w:rPr>
        <w:t>:</w:t>
      </w:r>
    </w:p>
    <w:p w:rsidR="002B5C4D" w:rsidRPr="002B5C4D" w:rsidRDefault="002B5C4D" w:rsidP="00C308C9">
      <w:pPr>
        <w:numPr>
          <w:ilvl w:val="0"/>
          <w:numId w:val="12"/>
        </w:numPr>
        <w:suppressAutoHyphens w:val="0"/>
        <w:spacing w:before="100" w:beforeAutospacing="1" w:after="100" w:afterAutospacing="1"/>
        <w:rPr>
          <w:rFonts w:ascii="Verdana" w:hAnsi="Verdana" w:cs="Times New Roman"/>
          <w:szCs w:val="20"/>
          <w:lang w:eastAsia="en-US"/>
        </w:rPr>
      </w:pPr>
      <w:r w:rsidRPr="002B5C4D">
        <w:rPr>
          <w:rFonts w:ascii="Verdana" w:hAnsi="Verdana" w:cs="Times New Roman"/>
          <w:szCs w:val="20"/>
          <w:lang w:eastAsia="en-US"/>
        </w:rPr>
        <w:t xml:space="preserve">Responsible for handling the </w:t>
      </w:r>
      <w:r>
        <w:rPr>
          <w:rFonts w:ascii="Verdana" w:hAnsi="Verdana" w:cs="Times New Roman"/>
          <w:szCs w:val="20"/>
          <w:lang w:eastAsia="en-US"/>
        </w:rPr>
        <w:t>team of 25</w:t>
      </w:r>
      <w:r w:rsidRPr="002B5C4D">
        <w:rPr>
          <w:rFonts w:ascii="Verdana" w:hAnsi="Verdana" w:cs="Times New Roman"/>
          <w:szCs w:val="20"/>
          <w:lang w:eastAsia="en-US"/>
        </w:rPr>
        <w:t>.</w:t>
      </w:r>
    </w:p>
    <w:p w:rsidR="002B5C4D" w:rsidRPr="002B5C4D" w:rsidRDefault="00424913" w:rsidP="00C308C9">
      <w:pPr>
        <w:numPr>
          <w:ilvl w:val="0"/>
          <w:numId w:val="12"/>
        </w:numPr>
        <w:suppressAutoHyphens w:val="0"/>
        <w:spacing w:before="100" w:beforeAutospacing="1" w:after="100" w:afterAutospacing="1"/>
        <w:rPr>
          <w:rFonts w:ascii="Verdana" w:hAnsi="Verdana" w:cs="Times New Roman"/>
          <w:szCs w:val="20"/>
          <w:lang w:eastAsia="en-US"/>
        </w:rPr>
      </w:pPr>
      <w:r w:rsidRPr="00424913">
        <w:rPr>
          <w:rFonts w:ascii="Verdana" w:hAnsi="Verdana" w:cs="Times New Roman"/>
          <w:szCs w:val="20"/>
          <w:lang w:eastAsia="en-US"/>
        </w:rPr>
        <w:t>T</w:t>
      </w:r>
      <w:r w:rsidR="002B5C4D" w:rsidRPr="002B5C4D">
        <w:rPr>
          <w:rFonts w:ascii="Verdana" w:hAnsi="Verdana" w:cs="Times New Roman"/>
          <w:szCs w:val="20"/>
          <w:lang w:eastAsia="en-US"/>
        </w:rPr>
        <w:t>aking the</w:t>
      </w:r>
      <w:r w:rsidRPr="00424913">
        <w:rPr>
          <w:rFonts w:ascii="Verdana" w:hAnsi="Verdana" w:cs="Times New Roman"/>
          <w:szCs w:val="20"/>
          <w:lang w:eastAsia="en-US"/>
        </w:rPr>
        <w:t xml:space="preserve"> Responsibility of the team and their</w:t>
      </w:r>
      <w:r w:rsidR="002B5C4D" w:rsidRPr="002B5C4D">
        <w:rPr>
          <w:rFonts w:ascii="Verdana" w:hAnsi="Verdana" w:cs="Times New Roman"/>
          <w:szCs w:val="20"/>
          <w:lang w:eastAsia="en-US"/>
        </w:rPr>
        <w:t xml:space="preserve"> </w:t>
      </w:r>
      <w:r w:rsidRPr="00424913">
        <w:rPr>
          <w:rFonts w:ascii="Verdana" w:hAnsi="Verdana" w:cs="Times New Roman"/>
          <w:szCs w:val="20"/>
          <w:lang w:eastAsia="en-US"/>
        </w:rPr>
        <w:t>work potentiality.</w:t>
      </w:r>
    </w:p>
    <w:p w:rsidR="002B5C4D" w:rsidRPr="002B5C4D" w:rsidRDefault="002B5C4D" w:rsidP="00C308C9">
      <w:pPr>
        <w:numPr>
          <w:ilvl w:val="0"/>
          <w:numId w:val="12"/>
        </w:numPr>
        <w:suppressAutoHyphens w:val="0"/>
        <w:spacing w:before="100" w:beforeAutospacing="1" w:after="100" w:afterAutospacing="1"/>
        <w:rPr>
          <w:rFonts w:ascii="Verdana" w:hAnsi="Verdana" w:cs="Times New Roman"/>
          <w:szCs w:val="20"/>
          <w:lang w:eastAsia="en-US"/>
        </w:rPr>
      </w:pPr>
      <w:r w:rsidRPr="002B5C4D">
        <w:rPr>
          <w:rFonts w:ascii="Verdana" w:hAnsi="Verdana" w:cs="Times New Roman"/>
          <w:szCs w:val="20"/>
          <w:lang w:eastAsia="en-US"/>
        </w:rPr>
        <w:t xml:space="preserve">Making the reports of the </w:t>
      </w:r>
      <w:r w:rsidR="00424913">
        <w:rPr>
          <w:rFonts w:ascii="Verdana" w:hAnsi="Verdana" w:cs="Times New Roman"/>
          <w:szCs w:val="20"/>
          <w:lang w:eastAsia="en-US"/>
        </w:rPr>
        <w:t xml:space="preserve">project </w:t>
      </w:r>
      <w:r w:rsidR="00012A77">
        <w:rPr>
          <w:rFonts w:ascii="Verdana" w:hAnsi="Verdana" w:cs="Times New Roman"/>
          <w:szCs w:val="20"/>
          <w:lang w:eastAsia="en-US"/>
        </w:rPr>
        <w:t xml:space="preserve">tiffs and </w:t>
      </w:r>
      <w:r w:rsidR="00424913">
        <w:rPr>
          <w:rFonts w:ascii="Verdana" w:hAnsi="Verdana" w:cs="Times New Roman"/>
          <w:szCs w:val="20"/>
          <w:lang w:eastAsia="en-US"/>
        </w:rPr>
        <w:t>assessment</w:t>
      </w:r>
    </w:p>
    <w:p w:rsidR="00A86864" w:rsidRPr="00424913" w:rsidRDefault="002B5C4D" w:rsidP="00C308C9">
      <w:pPr>
        <w:numPr>
          <w:ilvl w:val="0"/>
          <w:numId w:val="12"/>
        </w:numPr>
        <w:tabs>
          <w:tab w:val="left" w:pos="360"/>
          <w:tab w:val="left" w:pos="5760"/>
        </w:tabs>
        <w:suppressAutoHyphens w:val="0"/>
        <w:spacing w:before="100" w:beforeAutospacing="1" w:after="100" w:afterAutospacing="1"/>
        <w:rPr>
          <w:rFonts w:ascii="Verdana" w:hAnsi="Verdana"/>
        </w:rPr>
      </w:pPr>
      <w:r w:rsidRPr="002B5C4D">
        <w:rPr>
          <w:rFonts w:ascii="Verdana" w:hAnsi="Verdana" w:cs="Times New Roman"/>
          <w:szCs w:val="20"/>
          <w:lang w:eastAsia="en-US"/>
        </w:rPr>
        <w:t xml:space="preserve">Coordinating with the other </w:t>
      </w:r>
      <w:r w:rsidR="00424913" w:rsidRPr="00424913">
        <w:rPr>
          <w:rFonts w:ascii="Verdana" w:hAnsi="Verdana" w:cs="Times New Roman"/>
          <w:szCs w:val="20"/>
          <w:lang w:eastAsia="en-US"/>
        </w:rPr>
        <w:t>team leads and mates for the</w:t>
      </w:r>
      <w:r w:rsidRPr="002B5C4D">
        <w:rPr>
          <w:rFonts w:ascii="Verdana" w:hAnsi="Verdana" w:cs="Times New Roman"/>
          <w:szCs w:val="20"/>
          <w:lang w:eastAsia="en-US"/>
        </w:rPr>
        <w:t xml:space="preserve"> adjustments</w:t>
      </w:r>
      <w:r w:rsidR="00424913" w:rsidRPr="00424913">
        <w:rPr>
          <w:rFonts w:ascii="Verdana" w:hAnsi="Verdana" w:cs="Times New Roman"/>
          <w:szCs w:val="20"/>
          <w:lang w:eastAsia="en-US"/>
        </w:rPr>
        <w:t xml:space="preserve"> of the modules</w:t>
      </w:r>
      <w:r w:rsidRPr="002B5C4D">
        <w:rPr>
          <w:rFonts w:ascii="Verdana" w:hAnsi="Verdana" w:cs="Times New Roman"/>
          <w:szCs w:val="20"/>
          <w:lang w:eastAsia="en-US"/>
        </w:rPr>
        <w:t xml:space="preserve"> if required.</w:t>
      </w:r>
    </w:p>
    <w:p w:rsidR="00A86864" w:rsidRDefault="00A86864" w:rsidP="00C308C9">
      <w:pPr>
        <w:pStyle w:val="Footer"/>
        <w:tabs>
          <w:tab w:val="clear" w:pos="4320"/>
          <w:tab w:val="clear" w:pos="8640"/>
          <w:tab w:val="left" w:pos="360"/>
          <w:tab w:val="left" w:pos="5760"/>
        </w:tabs>
        <w:rPr>
          <w:rFonts w:ascii="Verdana" w:hAnsi="Verdana"/>
          <w:b/>
          <w:i/>
        </w:rPr>
      </w:pPr>
      <w:r w:rsidRPr="00D97FA2">
        <w:rPr>
          <w:rFonts w:ascii="Verdana" w:hAnsi="Verdana"/>
          <w:b/>
          <w:i/>
        </w:rPr>
        <w:t>Education Qualifications</w:t>
      </w:r>
      <w:r>
        <w:rPr>
          <w:rFonts w:ascii="Verdana" w:hAnsi="Verdana"/>
          <w:b/>
          <w:i/>
        </w:rPr>
        <w:t>:</w:t>
      </w:r>
    </w:p>
    <w:p w:rsidR="00A86864" w:rsidRDefault="00A86864" w:rsidP="00C308C9">
      <w:pPr>
        <w:pStyle w:val="Footer"/>
        <w:tabs>
          <w:tab w:val="clear" w:pos="4320"/>
          <w:tab w:val="clear" w:pos="8640"/>
          <w:tab w:val="left" w:pos="360"/>
          <w:tab w:val="left" w:pos="5760"/>
        </w:tabs>
        <w:rPr>
          <w:rFonts w:ascii="Verdana" w:hAnsi="Verdana"/>
          <w:b/>
          <w:i/>
        </w:rPr>
      </w:pPr>
    </w:p>
    <w:p w:rsidR="0005352C" w:rsidRDefault="00A86864" w:rsidP="00C308C9">
      <w:pPr>
        <w:tabs>
          <w:tab w:val="left" w:pos="360"/>
          <w:tab w:val="left" w:pos="5760"/>
        </w:tabs>
        <w:rPr>
          <w:rFonts w:ascii="Verdana" w:hAnsi="Verdana"/>
          <w:bCs/>
          <w:color w:val="000000"/>
          <w:szCs w:val="20"/>
        </w:rPr>
      </w:pPr>
      <w:r>
        <w:rPr>
          <w:rFonts w:ascii="Verdana" w:hAnsi="Verdana"/>
          <w:b/>
          <w:i/>
          <w:szCs w:val="20"/>
        </w:rPr>
        <w:t xml:space="preserve">M.Tech(CSE) </w:t>
      </w:r>
      <w:r w:rsidRPr="005E729D">
        <w:rPr>
          <w:rFonts w:ascii="Verdana" w:hAnsi="Verdana"/>
          <w:szCs w:val="20"/>
        </w:rPr>
        <w:t>from</w:t>
      </w:r>
      <w:r w:rsidR="00012A77">
        <w:rPr>
          <w:rFonts w:ascii="Verdana" w:hAnsi="Verdana"/>
          <w:szCs w:val="20"/>
        </w:rPr>
        <w:t xml:space="preserve"> </w:t>
      </w:r>
      <w:r w:rsidR="00012A77" w:rsidRPr="00D97FA2">
        <w:rPr>
          <w:rFonts w:ascii="Verdana" w:hAnsi="Verdana"/>
          <w:bCs/>
          <w:color w:val="000000"/>
          <w:szCs w:val="20"/>
        </w:rPr>
        <w:t>Jawaharlal</w:t>
      </w:r>
      <w:r>
        <w:rPr>
          <w:rFonts w:ascii="Verdana" w:hAnsi="Verdana"/>
          <w:i/>
          <w:szCs w:val="20"/>
        </w:rPr>
        <w:t xml:space="preserve"> </w:t>
      </w:r>
      <w:r w:rsidRPr="00D97FA2">
        <w:rPr>
          <w:rFonts w:ascii="Verdana" w:hAnsi="Verdana"/>
          <w:bCs/>
          <w:color w:val="000000"/>
          <w:szCs w:val="20"/>
        </w:rPr>
        <w:t>Nehru Technological University</w:t>
      </w:r>
      <w:r>
        <w:rPr>
          <w:rFonts w:ascii="Verdana" w:hAnsi="Verdana"/>
          <w:bCs/>
          <w:color w:val="000000"/>
          <w:szCs w:val="20"/>
        </w:rPr>
        <w:t xml:space="preserve"> Kakinada in 2015.</w:t>
      </w:r>
    </w:p>
    <w:p w:rsidR="00A86864" w:rsidRDefault="00A86864" w:rsidP="00F15E91">
      <w:pPr>
        <w:tabs>
          <w:tab w:val="left" w:pos="360"/>
          <w:tab w:val="left" w:pos="5760"/>
        </w:tabs>
        <w:rPr>
          <w:rFonts w:ascii="Verdana" w:hAnsi="Verdana"/>
          <w:bCs/>
          <w:color w:val="000000"/>
          <w:szCs w:val="20"/>
        </w:rPr>
      </w:pPr>
      <w:r w:rsidRPr="00D97FA2">
        <w:rPr>
          <w:rFonts w:ascii="Verdana" w:hAnsi="Verdana"/>
          <w:b/>
          <w:bCs/>
          <w:color w:val="000000"/>
          <w:szCs w:val="20"/>
        </w:rPr>
        <w:t xml:space="preserve">B.Tech (CSIT) </w:t>
      </w:r>
      <w:r w:rsidRPr="00D97FA2">
        <w:rPr>
          <w:rFonts w:ascii="Verdana" w:hAnsi="Verdana"/>
          <w:bCs/>
          <w:color w:val="000000"/>
          <w:szCs w:val="20"/>
        </w:rPr>
        <w:t>from Jawaharlal Nehru Technological University Hyderabad</w:t>
      </w:r>
      <w:r>
        <w:rPr>
          <w:rFonts w:ascii="Verdana" w:hAnsi="Verdana"/>
          <w:bCs/>
          <w:color w:val="000000"/>
          <w:szCs w:val="20"/>
        </w:rPr>
        <w:t xml:space="preserve"> </w:t>
      </w:r>
      <w:r w:rsidR="00F15E91">
        <w:rPr>
          <w:rFonts w:ascii="Verdana" w:hAnsi="Verdana"/>
          <w:bCs/>
          <w:color w:val="000000"/>
          <w:szCs w:val="20"/>
        </w:rPr>
        <w:t>i</w:t>
      </w:r>
      <w:r>
        <w:rPr>
          <w:rFonts w:ascii="Verdana" w:hAnsi="Verdana"/>
          <w:bCs/>
          <w:color w:val="000000"/>
          <w:szCs w:val="20"/>
        </w:rPr>
        <w:t xml:space="preserve">n </w:t>
      </w:r>
      <w:r w:rsidR="00F15E91">
        <w:rPr>
          <w:rFonts w:ascii="Verdana" w:hAnsi="Verdana"/>
          <w:bCs/>
          <w:color w:val="000000"/>
          <w:szCs w:val="20"/>
        </w:rPr>
        <w:t>2</w:t>
      </w:r>
      <w:r>
        <w:rPr>
          <w:rFonts w:ascii="Verdana" w:hAnsi="Verdana"/>
          <w:bCs/>
          <w:color w:val="000000"/>
          <w:szCs w:val="20"/>
        </w:rPr>
        <w:t>007.</w:t>
      </w:r>
    </w:p>
    <w:p w:rsidR="00A86864" w:rsidRDefault="00A86864" w:rsidP="00C308C9">
      <w:pPr>
        <w:jc w:val="both"/>
        <w:rPr>
          <w:rFonts w:ascii="Verdana" w:hAnsi="Verdana"/>
          <w:bCs/>
          <w:color w:val="000000"/>
          <w:szCs w:val="20"/>
        </w:rPr>
      </w:pPr>
      <w:r w:rsidRPr="00EA0949">
        <w:rPr>
          <w:rFonts w:ascii="Verdana" w:hAnsi="Verdana"/>
          <w:b/>
          <w:bCs/>
          <w:color w:val="000000"/>
          <w:szCs w:val="20"/>
        </w:rPr>
        <w:t>INTERMEDIATE</w:t>
      </w:r>
      <w:r>
        <w:rPr>
          <w:rFonts w:ascii="Verdana" w:hAnsi="Verdana"/>
          <w:bCs/>
          <w:color w:val="000000"/>
          <w:szCs w:val="20"/>
        </w:rPr>
        <w:t xml:space="preserve"> </w:t>
      </w:r>
      <w:r w:rsidR="00F15E91">
        <w:rPr>
          <w:rFonts w:ascii="Verdana" w:hAnsi="Verdana"/>
          <w:bCs/>
          <w:color w:val="000000"/>
          <w:szCs w:val="20"/>
        </w:rPr>
        <w:t xml:space="preserve">from Board of Intermediate </w:t>
      </w:r>
      <w:r>
        <w:rPr>
          <w:rFonts w:ascii="Verdana" w:hAnsi="Verdana"/>
          <w:bCs/>
          <w:color w:val="000000"/>
          <w:szCs w:val="20"/>
        </w:rPr>
        <w:t>in 2001.</w:t>
      </w:r>
    </w:p>
    <w:p w:rsidR="00A86864" w:rsidRDefault="00A86864" w:rsidP="00C308C9">
      <w:pPr>
        <w:jc w:val="both"/>
        <w:rPr>
          <w:rFonts w:ascii="Verdana" w:hAnsi="Verdana"/>
          <w:bCs/>
          <w:color w:val="000000"/>
          <w:szCs w:val="20"/>
        </w:rPr>
      </w:pPr>
      <w:r w:rsidRPr="00EA0949">
        <w:rPr>
          <w:rFonts w:ascii="Verdana" w:hAnsi="Verdana"/>
          <w:b/>
          <w:bCs/>
          <w:color w:val="000000"/>
          <w:szCs w:val="20"/>
        </w:rPr>
        <w:t>S.S.C</w:t>
      </w:r>
      <w:r>
        <w:rPr>
          <w:rFonts w:ascii="Verdana" w:hAnsi="Verdana"/>
          <w:bCs/>
          <w:color w:val="000000"/>
          <w:szCs w:val="20"/>
        </w:rPr>
        <w:t xml:space="preserve"> from Board</w:t>
      </w:r>
      <w:r w:rsidR="00F15E91">
        <w:rPr>
          <w:rFonts w:ascii="Verdana" w:hAnsi="Verdana"/>
          <w:bCs/>
          <w:color w:val="000000"/>
          <w:szCs w:val="20"/>
        </w:rPr>
        <w:t xml:space="preserve"> of Secondary Education</w:t>
      </w:r>
      <w:r>
        <w:rPr>
          <w:rFonts w:ascii="Verdana" w:hAnsi="Verdana"/>
          <w:bCs/>
          <w:color w:val="000000"/>
          <w:szCs w:val="20"/>
        </w:rPr>
        <w:t xml:space="preserve"> in 1999.</w:t>
      </w:r>
    </w:p>
    <w:p w:rsidR="00424913" w:rsidRDefault="00424913" w:rsidP="00C308C9">
      <w:pPr>
        <w:jc w:val="both"/>
        <w:rPr>
          <w:rFonts w:ascii="Verdana" w:hAnsi="Verdana"/>
          <w:bCs/>
          <w:color w:val="000000"/>
          <w:szCs w:val="20"/>
        </w:rPr>
      </w:pPr>
    </w:p>
    <w:p w:rsidR="00424913" w:rsidRDefault="00424913" w:rsidP="00C308C9">
      <w:pPr>
        <w:jc w:val="both"/>
        <w:rPr>
          <w:rFonts w:ascii="Verdana" w:hAnsi="Verdana"/>
          <w:bCs/>
          <w:color w:val="000000"/>
          <w:szCs w:val="20"/>
        </w:rPr>
      </w:pPr>
    </w:p>
    <w:p w:rsidR="00424913" w:rsidRDefault="00424913" w:rsidP="00C308C9">
      <w:pPr>
        <w:jc w:val="both"/>
        <w:rPr>
          <w:rFonts w:ascii="Verdana" w:hAnsi="Verdana"/>
          <w:b/>
          <w:i/>
        </w:rPr>
      </w:pPr>
      <w:r w:rsidRPr="00424913">
        <w:rPr>
          <w:rFonts w:ascii="Verdana" w:hAnsi="Verdana"/>
          <w:b/>
          <w:i/>
        </w:rPr>
        <w:t>STRENGTHS</w:t>
      </w:r>
      <w:r>
        <w:rPr>
          <w:rFonts w:ascii="Verdana" w:hAnsi="Verdana"/>
          <w:b/>
          <w:i/>
        </w:rPr>
        <w:t>:</w:t>
      </w:r>
    </w:p>
    <w:p w:rsidR="00424913" w:rsidRPr="00424913" w:rsidRDefault="00424913" w:rsidP="00C308C9">
      <w:pPr>
        <w:numPr>
          <w:ilvl w:val="0"/>
          <w:numId w:val="13"/>
        </w:numPr>
        <w:tabs>
          <w:tab w:val="clear" w:pos="720"/>
          <w:tab w:val="num" w:pos="180"/>
        </w:tabs>
        <w:suppressAutoHyphens w:val="0"/>
        <w:spacing w:before="100" w:beforeAutospacing="1" w:after="100" w:afterAutospacing="1"/>
        <w:ind w:hanging="270"/>
        <w:rPr>
          <w:rFonts w:ascii="Verdana" w:hAnsi="Verdana" w:cs="Times New Roman"/>
          <w:szCs w:val="20"/>
          <w:lang w:eastAsia="en-US"/>
        </w:rPr>
      </w:pPr>
      <w:r w:rsidRPr="00424913">
        <w:rPr>
          <w:rFonts w:ascii="Verdana" w:hAnsi="Verdana" w:cs="Times New Roman"/>
          <w:szCs w:val="20"/>
          <w:lang w:eastAsia="en-US"/>
        </w:rPr>
        <w:t>Excellent Verbal and Communication skills.</w:t>
      </w:r>
    </w:p>
    <w:p w:rsidR="00424913" w:rsidRDefault="00424913" w:rsidP="00C308C9">
      <w:pPr>
        <w:numPr>
          <w:ilvl w:val="0"/>
          <w:numId w:val="13"/>
        </w:numPr>
        <w:tabs>
          <w:tab w:val="clear" w:pos="720"/>
          <w:tab w:val="num" w:pos="180"/>
        </w:tabs>
        <w:suppressAutoHyphens w:val="0"/>
        <w:spacing w:before="100" w:beforeAutospacing="1" w:after="100" w:afterAutospacing="1"/>
        <w:ind w:hanging="270"/>
        <w:rPr>
          <w:rFonts w:ascii="Verdana" w:hAnsi="Verdana" w:cs="Times New Roman"/>
          <w:szCs w:val="20"/>
          <w:lang w:eastAsia="en-US"/>
        </w:rPr>
      </w:pPr>
      <w:r w:rsidRPr="00424913">
        <w:rPr>
          <w:rFonts w:ascii="Verdana" w:hAnsi="Verdana" w:cs="Times New Roman"/>
          <w:szCs w:val="20"/>
          <w:lang w:eastAsia="en-US"/>
        </w:rPr>
        <w:t>Ability to maintain high standards of achievement, behavior, discipline and punctuality amongst students.</w:t>
      </w:r>
    </w:p>
    <w:p w:rsidR="00A86864" w:rsidRPr="00424913" w:rsidRDefault="00424913" w:rsidP="00C308C9">
      <w:pPr>
        <w:numPr>
          <w:ilvl w:val="0"/>
          <w:numId w:val="13"/>
        </w:numPr>
        <w:tabs>
          <w:tab w:val="clear" w:pos="720"/>
          <w:tab w:val="num" w:pos="180"/>
        </w:tabs>
        <w:suppressAutoHyphens w:val="0"/>
        <w:spacing w:before="100" w:beforeAutospacing="1" w:after="100" w:afterAutospacing="1"/>
        <w:ind w:hanging="270"/>
        <w:rPr>
          <w:rFonts w:ascii="Verdana" w:hAnsi="Verdana" w:cs="Times New Roman"/>
          <w:szCs w:val="20"/>
          <w:lang w:eastAsia="en-US"/>
        </w:rPr>
      </w:pPr>
      <w:r w:rsidRPr="00424913">
        <w:rPr>
          <w:rFonts w:ascii="Verdana" w:hAnsi="Verdana" w:cs="Times New Roman"/>
          <w:szCs w:val="20"/>
          <w:lang w:eastAsia="en-US"/>
        </w:rPr>
        <w:t>Leadership qualities.</w:t>
      </w:r>
    </w:p>
    <w:p w:rsidR="001A0C2E" w:rsidRDefault="001A0C2E" w:rsidP="00C308C9">
      <w:pPr>
        <w:tabs>
          <w:tab w:val="left" w:pos="360"/>
          <w:tab w:val="left" w:pos="5760"/>
        </w:tabs>
        <w:rPr>
          <w:rFonts w:ascii="Verdana" w:hAnsi="Verdana"/>
          <w:b/>
          <w:i/>
          <w:szCs w:val="20"/>
        </w:rPr>
      </w:pPr>
    </w:p>
    <w:p w:rsidR="001A0C2E" w:rsidRDefault="001A0C2E" w:rsidP="00C308C9">
      <w:pPr>
        <w:tabs>
          <w:tab w:val="left" w:pos="360"/>
          <w:tab w:val="left" w:pos="5760"/>
        </w:tabs>
        <w:rPr>
          <w:rFonts w:ascii="Verdana" w:hAnsi="Verdana"/>
          <w:b/>
          <w:i/>
          <w:szCs w:val="20"/>
        </w:rPr>
      </w:pPr>
    </w:p>
    <w:p w:rsidR="001A0C2E" w:rsidRDefault="001A0C2E" w:rsidP="00C308C9">
      <w:pPr>
        <w:tabs>
          <w:tab w:val="left" w:pos="360"/>
          <w:tab w:val="left" w:pos="5760"/>
        </w:tabs>
        <w:rPr>
          <w:rFonts w:ascii="Verdana" w:hAnsi="Verdana"/>
          <w:b/>
          <w:i/>
          <w:szCs w:val="20"/>
        </w:rPr>
      </w:pPr>
    </w:p>
    <w:p w:rsidR="002B09E0" w:rsidRPr="00D97FA2" w:rsidRDefault="0001552B" w:rsidP="00C308C9">
      <w:pPr>
        <w:tabs>
          <w:tab w:val="left" w:pos="360"/>
          <w:tab w:val="left" w:pos="5760"/>
        </w:tabs>
        <w:rPr>
          <w:rFonts w:ascii="Verdana" w:hAnsi="Verdana"/>
        </w:rPr>
      </w:pPr>
      <w:r w:rsidRPr="00D97FA2">
        <w:rPr>
          <w:rFonts w:ascii="Verdana" w:hAnsi="Verdana"/>
          <w:b/>
          <w:i/>
          <w:szCs w:val="20"/>
        </w:rPr>
        <w:t>Profile and Experience:</w:t>
      </w:r>
    </w:p>
    <w:p w:rsidR="0001552B" w:rsidRPr="00D97FA2" w:rsidRDefault="0014332B" w:rsidP="00C308C9">
      <w:pPr>
        <w:pStyle w:val="BodyText2"/>
        <w:numPr>
          <w:ilvl w:val="0"/>
          <w:numId w:val="4"/>
        </w:numPr>
        <w:rPr>
          <w:rFonts w:ascii="Verdana" w:hAnsi="Verdana" w:cs="Arial"/>
          <w:sz w:val="20"/>
        </w:rPr>
      </w:pPr>
      <w:r w:rsidRPr="00D97FA2">
        <w:rPr>
          <w:rFonts w:ascii="Verdana" w:hAnsi="Verdana" w:cs="Arial"/>
          <w:sz w:val="20"/>
        </w:rPr>
        <w:t xml:space="preserve">Having  </w:t>
      </w:r>
      <w:r w:rsidR="00654D64">
        <w:rPr>
          <w:rFonts w:ascii="Verdana" w:hAnsi="Verdana" w:cs="Arial"/>
          <w:sz w:val="20"/>
        </w:rPr>
        <w:t>3</w:t>
      </w:r>
      <w:r w:rsidR="0001552B" w:rsidRPr="00D97FA2">
        <w:rPr>
          <w:rFonts w:ascii="Verdana" w:hAnsi="Verdana" w:cs="Arial"/>
          <w:sz w:val="20"/>
        </w:rPr>
        <w:t xml:space="preserve"> years of experience</w:t>
      </w:r>
      <w:r w:rsidR="00A86864">
        <w:rPr>
          <w:rFonts w:ascii="Verdana" w:hAnsi="Verdana" w:cs="Arial"/>
          <w:sz w:val="20"/>
        </w:rPr>
        <w:t xml:space="preserve"> on</w:t>
      </w:r>
      <w:r w:rsidR="0001552B" w:rsidRPr="00D97FA2">
        <w:rPr>
          <w:rFonts w:ascii="Verdana" w:hAnsi="Verdana" w:cs="Arial"/>
          <w:sz w:val="20"/>
        </w:rPr>
        <w:t xml:space="preserve"> implementing data warehouse / data mart projects</w:t>
      </w:r>
    </w:p>
    <w:p w:rsidR="0001552B" w:rsidRPr="00D97FA2" w:rsidRDefault="0001552B" w:rsidP="00C308C9">
      <w:pPr>
        <w:pStyle w:val="BodyText2"/>
        <w:numPr>
          <w:ilvl w:val="0"/>
          <w:numId w:val="4"/>
        </w:numPr>
        <w:rPr>
          <w:rFonts w:ascii="Verdana" w:hAnsi="Verdana" w:cs="Arial"/>
          <w:sz w:val="20"/>
        </w:rPr>
      </w:pPr>
      <w:r w:rsidRPr="00D97FA2">
        <w:rPr>
          <w:rFonts w:ascii="Verdana" w:hAnsi="Verdana" w:cs="Arial"/>
          <w:sz w:val="20"/>
        </w:rPr>
        <w:t xml:space="preserve">Worked on  IBM </w:t>
      </w:r>
      <w:r w:rsidR="00C27421" w:rsidRPr="00D97FA2">
        <w:rPr>
          <w:rFonts w:ascii="Verdana" w:hAnsi="Verdana" w:cs="Arial"/>
          <w:sz w:val="20"/>
        </w:rPr>
        <w:t>Web sphere</w:t>
      </w:r>
      <w:r w:rsidRPr="00D97FA2">
        <w:rPr>
          <w:rFonts w:ascii="Verdana" w:hAnsi="Verdana" w:cs="Arial"/>
          <w:sz w:val="20"/>
        </w:rPr>
        <w:t xml:space="preserve"> Datastage 8.0.1/Ascential Datastage 7.x Px. </w:t>
      </w:r>
    </w:p>
    <w:p w:rsidR="0001552B" w:rsidRPr="00D97FA2" w:rsidRDefault="0001552B" w:rsidP="00C308C9">
      <w:pPr>
        <w:pStyle w:val="BodyText2"/>
        <w:numPr>
          <w:ilvl w:val="0"/>
          <w:numId w:val="4"/>
        </w:numPr>
        <w:rPr>
          <w:rFonts w:ascii="Verdana" w:hAnsi="Verdana" w:cs="Arial"/>
          <w:sz w:val="20"/>
        </w:rPr>
      </w:pPr>
      <w:r w:rsidRPr="00D97FA2">
        <w:rPr>
          <w:rFonts w:ascii="Verdana" w:hAnsi="Verdana" w:cs="Arial"/>
          <w:sz w:val="20"/>
        </w:rPr>
        <w:t>Worked on Oracle 9i</w:t>
      </w:r>
    </w:p>
    <w:p w:rsidR="0001552B" w:rsidRPr="00D97FA2" w:rsidRDefault="0001552B" w:rsidP="00C308C9">
      <w:pPr>
        <w:pStyle w:val="BodyText2"/>
        <w:numPr>
          <w:ilvl w:val="0"/>
          <w:numId w:val="4"/>
        </w:numPr>
        <w:rPr>
          <w:rFonts w:ascii="Verdana" w:hAnsi="Verdana" w:cs="Arial"/>
          <w:sz w:val="20"/>
        </w:rPr>
      </w:pPr>
      <w:r w:rsidRPr="00D97FA2">
        <w:rPr>
          <w:rFonts w:ascii="Verdana" w:hAnsi="Verdana" w:cs="Arial"/>
          <w:sz w:val="20"/>
        </w:rPr>
        <w:t>Developed the jobs for extracting, cleansing, transforming, and loading data</w:t>
      </w:r>
    </w:p>
    <w:p w:rsidR="0001552B" w:rsidRPr="00D97FA2" w:rsidRDefault="0001552B" w:rsidP="00C308C9">
      <w:pPr>
        <w:pStyle w:val="BodyText2"/>
        <w:ind w:left="720"/>
        <w:rPr>
          <w:rFonts w:ascii="Verdana" w:hAnsi="Verdana" w:cs="Arial"/>
          <w:sz w:val="20"/>
        </w:rPr>
      </w:pPr>
      <w:r w:rsidRPr="00D97FA2">
        <w:rPr>
          <w:rFonts w:ascii="Verdana" w:hAnsi="Verdana" w:cs="Arial"/>
          <w:sz w:val="20"/>
        </w:rPr>
        <w:lastRenderedPageBreak/>
        <w:t>using Datastage Designer.</w:t>
      </w:r>
    </w:p>
    <w:p w:rsidR="0001552B" w:rsidRPr="00D97FA2" w:rsidRDefault="0001552B" w:rsidP="00C308C9">
      <w:pPr>
        <w:pStyle w:val="BodyText2"/>
        <w:numPr>
          <w:ilvl w:val="0"/>
          <w:numId w:val="4"/>
        </w:numPr>
        <w:rPr>
          <w:rFonts w:ascii="Verdana" w:hAnsi="Verdana" w:cs="Arial"/>
          <w:sz w:val="20"/>
        </w:rPr>
      </w:pPr>
      <w:r w:rsidRPr="00D97FA2">
        <w:rPr>
          <w:rFonts w:ascii="Verdana" w:hAnsi="Verdana" w:cs="Arial"/>
          <w:sz w:val="20"/>
        </w:rPr>
        <w:t>Expertise in implementing various data sources including Oracle, MS-SQL,Teradata and flat files into the staging area.</w:t>
      </w:r>
    </w:p>
    <w:p w:rsidR="0001552B" w:rsidRPr="00D97FA2" w:rsidRDefault="0001552B" w:rsidP="00C308C9">
      <w:pPr>
        <w:pStyle w:val="BodyText2"/>
        <w:numPr>
          <w:ilvl w:val="0"/>
          <w:numId w:val="4"/>
        </w:numPr>
        <w:rPr>
          <w:rFonts w:ascii="Verdana" w:hAnsi="Verdana" w:cs="Arial"/>
          <w:sz w:val="20"/>
        </w:rPr>
      </w:pPr>
      <w:r w:rsidRPr="00D97FA2">
        <w:rPr>
          <w:rFonts w:ascii="Verdana" w:hAnsi="Verdana" w:cs="Arial"/>
          <w:sz w:val="20"/>
        </w:rPr>
        <w:t>Developed jobs using Dataset, TD-Connector, Row Generator, Aggregator, Change capture, Funnel, Join, Lookup, Remove Duplicates, Sort, Modify, Transformer stages etc.</w:t>
      </w:r>
    </w:p>
    <w:p w:rsidR="0001552B" w:rsidRPr="00D97FA2" w:rsidRDefault="0001552B" w:rsidP="00C308C9">
      <w:pPr>
        <w:pStyle w:val="BodyText2"/>
        <w:numPr>
          <w:ilvl w:val="0"/>
          <w:numId w:val="4"/>
        </w:numPr>
        <w:rPr>
          <w:rFonts w:ascii="Verdana" w:hAnsi="Verdana" w:cs="Arial"/>
          <w:sz w:val="20"/>
        </w:rPr>
      </w:pPr>
      <w:r w:rsidRPr="00D97FA2">
        <w:rPr>
          <w:rFonts w:ascii="Verdana" w:hAnsi="Verdana" w:cs="Arial"/>
          <w:sz w:val="20"/>
        </w:rPr>
        <w:t>Worked on Teradata Utilities Like Fast Load and Fast Expo.</w:t>
      </w:r>
    </w:p>
    <w:p w:rsidR="0001552B" w:rsidRPr="00D97FA2" w:rsidRDefault="0001552B" w:rsidP="00C308C9">
      <w:pPr>
        <w:pStyle w:val="BodyText2"/>
        <w:ind w:left="360"/>
        <w:rPr>
          <w:rFonts w:ascii="Verdana" w:hAnsi="Verdana" w:cs="Arial"/>
          <w:sz w:val="20"/>
        </w:rPr>
      </w:pPr>
    </w:p>
    <w:p w:rsidR="0001552B" w:rsidRDefault="0001552B" w:rsidP="00C308C9">
      <w:pPr>
        <w:pStyle w:val="BodyText2"/>
        <w:rPr>
          <w:rFonts w:ascii="Verdana" w:hAnsi="Verdana" w:cs="Arial"/>
          <w:b/>
          <w:i/>
          <w:sz w:val="20"/>
        </w:rPr>
      </w:pPr>
      <w:r w:rsidRPr="00D97FA2">
        <w:rPr>
          <w:rFonts w:ascii="Verdana" w:hAnsi="Verdana" w:cs="Arial"/>
          <w:b/>
          <w:i/>
          <w:sz w:val="20"/>
        </w:rPr>
        <w:t>Experience:</w:t>
      </w:r>
    </w:p>
    <w:p w:rsidR="00424913" w:rsidRDefault="00424913" w:rsidP="00C308C9">
      <w:pPr>
        <w:pStyle w:val="BodyText2"/>
        <w:rPr>
          <w:rFonts w:ascii="Verdana" w:hAnsi="Verdana" w:cs="Arial"/>
          <w:b/>
          <w:i/>
          <w:sz w:val="20"/>
        </w:rPr>
      </w:pPr>
    </w:p>
    <w:p w:rsidR="00AF4566" w:rsidRPr="00D97FA2" w:rsidRDefault="00FA747A" w:rsidP="00C308C9">
      <w:pPr>
        <w:pStyle w:val="BodyText2"/>
        <w:numPr>
          <w:ilvl w:val="0"/>
          <w:numId w:val="6"/>
        </w:numPr>
        <w:rPr>
          <w:rFonts w:ascii="Verdana" w:hAnsi="Verdana" w:cs="Arial"/>
          <w:b/>
          <w:i/>
          <w:sz w:val="20"/>
        </w:rPr>
      </w:pPr>
      <w:r w:rsidRPr="00AF4566">
        <w:rPr>
          <w:rFonts w:ascii="Verdana" w:hAnsi="Verdana" w:cs="Arial"/>
          <w:i/>
          <w:sz w:val="20"/>
        </w:rPr>
        <w:t>Presently</w:t>
      </w:r>
      <w:r w:rsidR="00AF4566" w:rsidRPr="00AF4566">
        <w:rPr>
          <w:rFonts w:ascii="Verdana" w:hAnsi="Verdana" w:cs="Arial"/>
          <w:i/>
          <w:sz w:val="20"/>
        </w:rPr>
        <w:t xml:space="preserve"> working in</w:t>
      </w:r>
      <w:r w:rsidR="00AF4566">
        <w:rPr>
          <w:rFonts w:ascii="Verdana" w:hAnsi="Verdana" w:cs="Arial"/>
          <w:b/>
          <w:i/>
          <w:sz w:val="20"/>
        </w:rPr>
        <w:t xml:space="preserve"> JNTU Hyderabad </w:t>
      </w:r>
      <w:r w:rsidR="00AF4566" w:rsidRPr="00AF4566">
        <w:rPr>
          <w:rFonts w:ascii="Verdana" w:hAnsi="Verdana" w:cs="Arial"/>
          <w:i/>
          <w:sz w:val="20"/>
        </w:rPr>
        <w:t xml:space="preserve">as a </w:t>
      </w:r>
      <w:r w:rsidR="00BF197A">
        <w:rPr>
          <w:rFonts w:ascii="Verdana" w:hAnsi="Verdana" w:cs="Arial"/>
          <w:i/>
          <w:sz w:val="20"/>
        </w:rPr>
        <w:t>Data Base Administrator</w:t>
      </w:r>
      <w:r w:rsidR="00AF4566">
        <w:rPr>
          <w:rFonts w:ascii="Verdana" w:hAnsi="Verdana" w:cs="Arial"/>
          <w:b/>
          <w:i/>
          <w:sz w:val="20"/>
        </w:rPr>
        <w:t>.</w:t>
      </w:r>
    </w:p>
    <w:p w:rsidR="0001552B" w:rsidRDefault="003367F5" w:rsidP="00C308C9">
      <w:pPr>
        <w:pStyle w:val="BodyText2"/>
        <w:numPr>
          <w:ilvl w:val="0"/>
          <w:numId w:val="4"/>
        </w:numPr>
        <w:rPr>
          <w:rFonts w:ascii="Verdana" w:hAnsi="Verdana" w:cs="Arial"/>
          <w:sz w:val="20"/>
        </w:rPr>
      </w:pPr>
      <w:r>
        <w:rPr>
          <w:rFonts w:ascii="Verdana" w:hAnsi="Verdana" w:cs="Arial"/>
          <w:sz w:val="20"/>
        </w:rPr>
        <w:t>Worked</w:t>
      </w:r>
      <w:r w:rsidR="00FA747A">
        <w:rPr>
          <w:rFonts w:ascii="Verdana" w:hAnsi="Verdana" w:cs="Arial"/>
          <w:sz w:val="20"/>
        </w:rPr>
        <w:t xml:space="preserve"> as Software Engineer in</w:t>
      </w:r>
      <w:r w:rsidR="0001552B" w:rsidRPr="00D97FA2">
        <w:rPr>
          <w:rFonts w:ascii="Verdana" w:hAnsi="Verdana" w:cs="Arial"/>
          <w:sz w:val="20"/>
        </w:rPr>
        <w:t xml:space="preserve"> </w:t>
      </w:r>
      <w:r w:rsidR="006E6632">
        <w:rPr>
          <w:rFonts w:ascii="Verdana" w:hAnsi="Verdana" w:cs="Arial"/>
          <w:b/>
          <w:sz w:val="20"/>
        </w:rPr>
        <w:t>Genex Technologies Hyderabad</w:t>
      </w:r>
      <w:r w:rsidR="002254BF" w:rsidRPr="00D97FA2">
        <w:rPr>
          <w:rFonts w:ascii="Verdana" w:hAnsi="Verdana" w:cs="Arial"/>
          <w:b/>
          <w:sz w:val="20"/>
        </w:rPr>
        <w:t xml:space="preserve"> </w:t>
      </w:r>
      <w:r w:rsidR="00C27421" w:rsidRPr="00D97FA2">
        <w:rPr>
          <w:rFonts w:ascii="Verdana" w:hAnsi="Verdana" w:cs="Arial"/>
          <w:b/>
          <w:sz w:val="20"/>
        </w:rPr>
        <w:t xml:space="preserve"> from Mar</w:t>
      </w:r>
      <w:r w:rsidR="0014332B" w:rsidRPr="00D97FA2">
        <w:rPr>
          <w:rFonts w:ascii="Verdana" w:hAnsi="Verdana" w:cs="Arial"/>
          <w:sz w:val="20"/>
        </w:rPr>
        <w:t xml:space="preserve"> 20</w:t>
      </w:r>
      <w:r w:rsidR="00D97FA2" w:rsidRPr="00D97FA2">
        <w:rPr>
          <w:rFonts w:ascii="Verdana" w:hAnsi="Verdana" w:cs="Arial"/>
          <w:sz w:val="20"/>
        </w:rPr>
        <w:t>10</w:t>
      </w:r>
      <w:r w:rsidR="0014332B" w:rsidRPr="00D97FA2">
        <w:rPr>
          <w:rFonts w:ascii="Verdana" w:hAnsi="Verdana" w:cs="Arial"/>
          <w:sz w:val="20"/>
        </w:rPr>
        <w:t xml:space="preserve"> to </w:t>
      </w:r>
      <w:r w:rsidRPr="002E0262">
        <w:rPr>
          <w:rFonts w:ascii="Verdana" w:hAnsi="Verdana" w:cs="Arial"/>
          <w:b/>
          <w:sz w:val="20"/>
        </w:rPr>
        <w:t>May</w:t>
      </w:r>
      <w:r>
        <w:rPr>
          <w:rFonts w:ascii="Verdana" w:hAnsi="Verdana" w:cs="Arial"/>
          <w:sz w:val="20"/>
        </w:rPr>
        <w:t xml:space="preserve"> 2012.</w:t>
      </w:r>
    </w:p>
    <w:p w:rsidR="006E6632" w:rsidRDefault="006E6632" w:rsidP="00C308C9">
      <w:pPr>
        <w:pStyle w:val="BodyText2"/>
        <w:numPr>
          <w:ilvl w:val="0"/>
          <w:numId w:val="4"/>
        </w:numPr>
        <w:rPr>
          <w:rFonts w:ascii="Verdana" w:hAnsi="Verdana" w:cs="Arial"/>
          <w:sz w:val="20"/>
        </w:rPr>
      </w:pPr>
      <w:r>
        <w:rPr>
          <w:rFonts w:ascii="Verdana" w:hAnsi="Verdana" w:cs="Arial"/>
          <w:sz w:val="20"/>
        </w:rPr>
        <w:t>Worked</w:t>
      </w:r>
      <w:r w:rsidR="006F0E17">
        <w:rPr>
          <w:rFonts w:ascii="Verdana" w:hAnsi="Verdana" w:cs="Arial"/>
          <w:sz w:val="20"/>
        </w:rPr>
        <w:t xml:space="preserve"> as a </w:t>
      </w:r>
      <w:r w:rsidR="006F0E17" w:rsidRPr="006F0E17">
        <w:rPr>
          <w:rFonts w:ascii="Verdana" w:hAnsi="Verdana" w:cs="Arial"/>
          <w:b/>
          <w:sz w:val="20"/>
        </w:rPr>
        <w:t>C.R.O</w:t>
      </w:r>
      <w:r>
        <w:rPr>
          <w:rFonts w:ascii="Verdana" w:hAnsi="Verdana" w:cs="Arial"/>
          <w:sz w:val="20"/>
        </w:rPr>
        <w:t xml:space="preserve"> in </w:t>
      </w:r>
      <w:r w:rsidRPr="006E6632">
        <w:rPr>
          <w:rFonts w:ascii="Verdana" w:hAnsi="Verdana" w:cs="Arial"/>
          <w:b/>
          <w:sz w:val="20"/>
        </w:rPr>
        <w:t>Hinduja Global Solution</w:t>
      </w:r>
      <w:r w:rsidR="001703DF">
        <w:rPr>
          <w:rFonts w:ascii="Verdana" w:hAnsi="Verdana" w:cs="Arial"/>
          <w:sz w:val="20"/>
        </w:rPr>
        <w:t xml:space="preserve"> Guntur.</w:t>
      </w:r>
    </w:p>
    <w:p w:rsidR="001703DF" w:rsidRDefault="001703DF" w:rsidP="00C308C9">
      <w:pPr>
        <w:pStyle w:val="BodyText2"/>
        <w:numPr>
          <w:ilvl w:val="0"/>
          <w:numId w:val="4"/>
        </w:numPr>
        <w:rPr>
          <w:rFonts w:ascii="Verdana" w:hAnsi="Verdana" w:cs="Arial"/>
          <w:sz w:val="20"/>
        </w:rPr>
      </w:pPr>
      <w:r>
        <w:rPr>
          <w:rFonts w:ascii="Verdana" w:hAnsi="Verdana" w:cs="Arial"/>
          <w:sz w:val="20"/>
        </w:rPr>
        <w:t xml:space="preserve">Worked as a </w:t>
      </w:r>
      <w:r w:rsidRPr="001703DF">
        <w:rPr>
          <w:rFonts w:ascii="Verdana" w:hAnsi="Verdana" w:cs="Arial"/>
          <w:b/>
          <w:sz w:val="20"/>
        </w:rPr>
        <w:t>Instructor</w:t>
      </w:r>
      <w:r>
        <w:rPr>
          <w:rFonts w:ascii="Verdana" w:hAnsi="Verdana" w:cs="Arial"/>
          <w:sz w:val="20"/>
        </w:rPr>
        <w:t xml:space="preserve"> in AMG India International, Chilakaluripet.</w:t>
      </w:r>
    </w:p>
    <w:p w:rsidR="00424913" w:rsidRDefault="006E6632" w:rsidP="00C308C9">
      <w:pPr>
        <w:pStyle w:val="BodyText2"/>
        <w:numPr>
          <w:ilvl w:val="0"/>
          <w:numId w:val="4"/>
        </w:numPr>
        <w:rPr>
          <w:rFonts w:ascii="Verdana" w:hAnsi="Verdana" w:cs="Arial"/>
          <w:sz w:val="20"/>
        </w:rPr>
      </w:pPr>
      <w:r>
        <w:rPr>
          <w:rFonts w:ascii="Verdana" w:hAnsi="Verdana" w:cs="Arial"/>
          <w:sz w:val="20"/>
        </w:rPr>
        <w:t xml:space="preserve">Worked as a </w:t>
      </w:r>
      <w:r w:rsidRPr="006F0E17">
        <w:rPr>
          <w:rFonts w:ascii="Verdana" w:hAnsi="Verdana" w:cs="Arial"/>
          <w:b/>
          <w:sz w:val="20"/>
        </w:rPr>
        <w:t>Database A</w:t>
      </w:r>
      <w:r w:rsidR="00DF7C9D">
        <w:rPr>
          <w:rFonts w:ascii="Verdana" w:hAnsi="Verdana" w:cs="Arial"/>
          <w:b/>
          <w:sz w:val="20"/>
        </w:rPr>
        <w:t>nalyst</w:t>
      </w:r>
      <w:r>
        <w:rPr>
          <w:rFonts w:ascii="Verdana" w:hAnsi="Verdana" w:cs="Arial"/>
          <w:sz w:val="20"/>
        </w:rPr>
        <w:t xml:space="preserve"> In </w:t>
      </w:r>
      <w:r w:rsidRPr="006E6632">
        <w:rPr>
          <w:rFonts w:ascii="Verdana" w:hAnsi="Verdana" w:cs="Arial"/>
          <w:b/>
          <w:sz w:val="20"/>
        </w:rPr>
        <w:t>DRDA</w:t>
      </w:r>
      <w:r w:rsidR="00DF7C9D">
        <w:rPr>
          <w:rFonts w:ascii="Verdana" w:hAnsi="Verdana" w:cs="Arial"/>
          <w:b/>
          <w:sz w:val="20"/>
        </w:rPr>
        <w:t xml:space="preserve"> (NPM Project)</w:t>
      </w:r>
      <w:r>
        <w:rPr>
          <w:rFonts w:ascii="Verdana" w:hAnsi="Verdana" w:cs="Arial"/>
          <w:sz w:val="20"/>
        </w:rPr>
        <w:t xml:space="preserve"> Ongole.</w:t>
      </w:r>
    </w:p>
    <w:p w:rsidR="00C64CE8" w:rsidRDefault="00C64CE8" w:rsidP="00C308C9">
      <w:pPr>
        <w:pStyle w:val="BodyText2"/>
        <w:ind w:left="720"/>
        <w:rPr>
          <w:rFonts w:ascii="Verdana" w:hAnsi="Verdana" w:cs="Arial"/>
          <w:b/>
          <w:i/>
          <w:sz w:val="20"/>
        </w:rPr>
      </w:pPr>
    </w:p>
    <w:p w:rsidR="00A86864" w:rsidRPr="00424913" w:rsidRDefault="00A86864" w:rsidP="00C308C9">
      <w:pPr>
        <w:pStyle w:val="BodyText2"/>
        <w:tabs>
          <w:tab w:val="clear" w:pos="360"/>
          <w:tab w:val="left" w:pos="0"/>
        </w:tabs>
        <w:rPr>
          <w:rFonts w:ascii="Verdana" w:hAnsi="Verdana" w:cs="Arial"/>
          <w:sz w:val="20"/>
        </w:rPr>
      </w:pPr>
      <w:r w:rsidRPr="00424913">
        <w:rPr>
          <w:rFonts w:ascii="Verdana" w:hAnsi="Verdana" w:cs="Arial"/>
          <w:b/>
          <w:i/>
          <w:sz w:val="20"/>
        </w:rPr>
        <w:t>Key Skills:</w:t>
      </w:r>
    </w:p>
    <w:p w:rsidR="00A86864" w:rsidRPr="00A86864" w:rsidRDefault="00A86864" w:rsidP="00C308C9">
      <w:pPr>
        <w:numPr>
          <w:ilvl w:val="0"/>
          <w:numId w:val="11"/>
        </w:numPr>
        <w:suppressAutoHyphens w:val="0"/>
        <w:spacing w:before="100" w:beforeAutospacing="1" w:after="100" w:afterAutospacing="1"/>
        <w:rPr>
          <w:rFonts w:ascii="Verdana" w:hAnsi="Verdana" w:cs="Times New Roman"/>
          <w:szCs w:val="20"/>
          <w:lang w:eastAsia="en-US"/>
        </w:rPr>
      </w:pPr>
      <w:r w:rsidRPr="00A86864">
        <w:rPr>
          <w:rFonts w:ascii="Verdana" w:hAnsi="Verdana" w:cs="Times New Roman"/>
          <w:szCs w:val="20"/>
          <w:lang w:eastAsia="en-US"/>
        </w:rPr>
        <w:t>Good explanation skills.</w:t>
      </w:r>
    </w:p>
    <w:p w:rsidR="00A86864" w:rsidRPr="00A86864" w:rsidRDefault="00A86864" w:rsidP="00C308C9">
      <w:pPr>
        <w:numPr>
          <w:ilvl w:val="0"/>
          <w:numId w:val="11"/>
        </w:numPr>
        <w:suppressAutoHyphens w:val="0"/>
        <w:spacing w:before="100" w:beforeAutospacing="1" w:after="100" w:afterAutospacing="1"/>
        <w:rPr>
          <w:rFonts w:ascii="Verdana" w:hAnsi="Verdana" w:cs="Times New Roman"/>
          <w:szCs w:val="20"/>
          <w:lang w:eastAsia="en-US"/>
        </w:rPr>
      </w:pPr>
      <w:r w:rsidRPr="00A86864">
        <w:rPr>
          <w:rFonts w:ascii="Verdana" w:hAnsi="Verdana" w:cs="Times New Roman"/>
          <w:szCs w:val="20"/>
          <w:lang w:eastAsia="en-US"/>
        </w:rPr>
        <w:t>Convincing skills.</w:t>
      </w:r>
    </w:p>
    <w:p w:rsidR="00A86864" w:rsidRPr="00A86864" w:rsidRDefault="00A86864" w:rsidP="00C308C9">
      <w:pPr>
        <w:numPr>
          <w:ilvl w:val="0"/>
          <w:numId w:val="11"/>
        </w:numPr>
        <w:suppressAutoHyphens w:val="0"/>
        <w:spacing w:before="100" w:beforeAutospacing="1" w:after="100" w:afterAutospacing="1"/>
        <w:rPr>
          <w:rFonts w:ascii="Verdana" w:hAnsi="Verdana" w:cs="Times New Roman"/>
          <w:szCs w:val="20"/>
          <w:lang w:eastAsia="en-US"/>
        </w:rPr>
      </w:pPr>
      <w:r w:rsidRPr="00A86864">
        <w:rPr>
          <w:rFonts w:ascii="Verdana" w:hAnsi="Verdana" w:cs="Times New Roman"/>
          <w:szCs w:val="20"/>
          <w:lang w:eastAsia="en-US"/>
        </w:rPr>
        <w:t>Good verbal and written communication skills.</w:t>
      </w:r>
    </w:p>
    <w:p w:rsidR="00A86864" w:rsidRPr="00A86864" w:rsidRDefault="00A86864" w:rsidP="00C308C9">
      <w:pPr>
        <w:numPr>
          <w:ilvl w:val="0"/>
          <w:numId w:val="11"/>
        </w:numPr>
        <w:suppressAutoHyphens w:val="0"/>
        <w:spacing w:before="100" w:beforeAutospacing="1" w:after="100" w:afterAutospacing="1"/>
        <w:rPr>
          <w:rFonts w:ascii="Verdana" w:hAnsi="Verdana" w:cs="Times New Roman"/>
          <w:szCs w:val="20"/>
          <w:lang w:eastAsia="en-US"/>
        </w:rPr>
      </w:pPr>
      <w:r w:rsidRPr="00A86864">
        <w:rPr>
          <w:rFonts w:ascii="Verdana" w:hAnsi="Verdana" w:cs="Times New Roman"/>
          <w:szCs w:val="20"/>
          <w:lang w:eastAsia="en-US"/>
        </w:rPr>
        <w:t>Initiator.</w:t>
      </w:r>
    </w:p>
    <w:p w:rsidR="00A86864" w:rsidRDefault="00A86864" w:rsidP="00C308C9">
      <w:pPr>
        <w:numPr>
          <w:ilvl w:val="0"/>
          <w:numId w:val="11"/>
        </w:numPr>
        <w:suppressAutoHyphens w:val="0"/>
        <w:spacing w:before="100" w:beforeAutospacing="1" w:after="100" w:afterAutospacing="1"/>
        <w:rPr>
          <w:rFonts w:ascii="Times New Roman" w:hAnsi="Times New Roman" w:cs="Times New Roman"/>
          <w:sz w:val="24"/>
          <w:lang w:eastAsia="en-US"/>
        </w:rPr>
      </w:pPr>
      <w:r w:rsidRPr="00A86864">
        <w:rPr>
          <w:rFonts w:ascii="Verdana" w:hAnsi="Verdana" w:cs="Times New Roman"/>
          <w:szCs w:val="20"/>
          <w:lang w:eastAsia="en-US"/>
        </w:rPr>
        <w:t>Enthusiastic and hard working</w:t>
      </w:r>
      <w:r w:rsidRPr="00A86864">
        <w:rPr>
          <w:rFonts w:ascii="Times New Roman" w:hAnsi="Times New Roman" w:cs="Times New Roman"/>
          <w:sz w:val="24"/>
          <w:lang w:eastAsia="en-US"/>
        </w:rPr>
        <w:t>.</w:t>
      </w:r>
    </w:p>
    <w:p w:rsidR="0001552B" w:rsidRPr="00A86864" w:rsidRDefault="0001552B" w:rsidP="00C308C9">
      <w:pPr>
        <w:suppressAutoHyphens w:val="0"/>
        <w:spacing w:before="100" w:beforeAutospacing="1" w:after="100" w:afterAutospacing="1"/>
        <w:rPr>
          <w:rFonts w:ascii="Times New Roman" w:hAnsi="Times New Roman" w:cs="Times New Roman"/>
          <w:sz w:val="24"/>
          <w:lang w:eastAsia="en-US"/>
        </w:rPr>
      </w:pPr>
      <w:r w:rsidRPr="00A86864">
        <w:rPr>
          <w:rFonts w:ascii="Verdana" w:hAnsi="Verdana"/>
          <w:b/>
          <w:i/>
          <w:szCs w:val="20"/>
        </w:rPr>
        <w:t>Skill Sets:</w:t>
      </w:r>
    </w:p>
    <w:tbl>
      <w:tblPr>
        <w:tblW w:w="0" w:type="auto"/>
        <w:tblInd w:w="108" w:type="dxa"/>
        <w:tblLayout w:type="fixed"/>
        <w:tblLook w:val="0000"/>
      </w:tblPr>
      <w:tblGrid>
        <w:gridCol w:w="2520"/>
        <w:gridCol w:w="5790"/>
      </w:tblGrid>
      <w:tr w:rsidR="0001552B" w:rsidRPr="00D97FA2">
        <w:trPr>
          <w:trHeight w:val="233"/>
        </w:trPr>
        <w:tc>
          <w:tcPr>
            <w:tcW w:w="2520" w:type="dxa"/>
            <w:tcBorders>
              <w:top w:val="single" w:sz="4" w:space="0" w:color="808080"/>
              <w:left w:val="single" w:sz="4" w:space="0" w:color="808080"/>
              <w:bottom w:val="single" w:sz="4" w:space="0" w:color="808080"/>
            </w:tcBorders>
            <w:shd w:val="clear" w:color="auto" w:fill="auto"/>
          </w:tcPr>
          <w:p w:rsidR="0001552B" w:rsidRPr="00D97FA2" w:rsidRDefault="0001552B" w:rsidP="00C308C9">
            <w:pPr>
              <w:pStyle w:val="Heading2"/>
              <w:tabs>
                <w:tab w:val="clear" w:pos="0"/>
              </w:tabs>
              <w:snapToGrid w:val="0"/>
              <w:ind w:left="0" w:firstLine="0"/>
              <w:rPr>
                <w:rFonts w:ascii="Verdana" w:hAnsi="Verdana"/>
                <w:color w:val="auto"/>
                <w:szCs w:val="20"/>
              </w:rPr>
            </w:pPr>
            <w:r w:rsidRPr="00D97FA2">
              <w:rPr>
                <w:rFonts w:ascii="Verdana" w:hAnsi="Verdana"/>
                <w:color w:val="auto"/>
                <w:szCs w:val="20"/>
              </w:rPr>
              <w:t>Languages</w:t>
            </w:r>
          </w:p>
        </w:tc>
        <w:tc>
          <w:tcPr>
            <w:tcW w:w="5790" w:type="dxa"/>
            <w:tcBorders>
              <w:top w:val="single" w:sz="4" w:space="0" w:color="808080"/>
              <w:left w:val="single" w:sz="4" w:space="0" w:color="808080"/>
              <w:bottom w:val="single" w:sz="4" w:space="0" w:color="808080"/>
              <w:right w:val="single" w:sz="4" w:space="0" w:color="808080"/>
            </w:tcBorders>
            <w:shd w:val="clear" w:color="auto" w:fill="auto"/>
          </w:tcPr>
          <w:p w:rsidR="0001552B" w:rsidRPr="00D97FA2" w:rsidRDefault="00780A43" w:rsidP="00C308C9">
            <w:pPr>
              <w:pStyle w:val="Footer"/>
              <w:tabs>
                <w:tab w:val="clear" w:pos="4320"/>
                <w:tab w:val="clear" w:pos="8640"/>
                <w:tab w:val="left" w:pos="360"/>
                <w:tab w:val="left" w:pos="5760"/>
              </w:tabs>
              <w:snapToGrid w:val="0"/>
              <w:rPr>
                <w:rFonts w:ascii="Verdana" w:hAnsi="Verdana" w:cs="Arial"/>
                <w:bCs/>
              </w:rPr>
            </w:pPr>
            <w:r>
              <w:rPr>
                <w:rFonts w:ascii="Verdana" w:hAnsi="Verdana" w:cs="Arial"/>
                <w:bCs/>
              </w:rPr>
              <w:t xml:space="preserve">C,C++, </w:t>
            </w:r>
            <w:r w:rsidRPr="00780A43">
              <w:rPr>
                <w:rFonts w:ascii="Verdana" w:hAnsi="Verdana" w:cs="Arial"/>
                <w:b/>
                <w:bCs/>
              </w:rPr>
              <w:t>.</w:t>
            </w:r>
            <w:r w:rsidR="0001552B" w:rsidRPr="00D97FA2">
              <w:rPr>
                <w:rFonts w:ascii="Verdana" w:hAnsi="Verdana" w:cs="Arial"/>
                <w:bCs/>
              </w:rPr>
              <w:t>net,</w:t>
            </w:r>
            <w:r>
              <w:rPr>
                <w:rFonts w:ascii="Verdana" w:hAnsi="Verdana" w:cs="Arial"/>
                <w:bCs/>
              </w:rPr>
              <w:t xml:space="preserve"> </w:t>
            </w:r>
            <w:r w:rsidR="0001552B" w:rsidRPr="00D97FA2">
              <w:rPr>
                <w:rFonts w:ascii="Verdana" w:hAnsi="Verdana" w:cs="Arial"/>
                <w:bCs/>
              </w:rPr>
              <w:t>SQL</w:t>
            </w:r>
            <w:r w:rsidR="008472E7">
              <w:rPr>
                <w:rFonts w:ascii="Verdana" w:hAnsi="Verdana" w:cs="Arial"/>
                <w:bCs/>
              </w:rPr>
              <w:t>,</w:t>
            </w:r>
            <w:r>
              <w:rPr>
                <w:rFonts w:ascii="Verdana" w:hAnsi="Verdana" w:cs="Arial"/>
                <w:bCs/>
              </w:rPr>
              <w:t xml:space="preserve"> </w:t>
            </w:r>
            <w:r w:rsidR="008472E7">
              <w:rPr>
                <w:rFonts w:ascii="Verdana" w:hAnsi="Verdana" w:cs="Arial"/>
                <w:bCs/>
              </w:rPr>
              <w:t>JAVA</w:t>
            </w:r>
          </w:p>
        </w:tc>
      </w:tr>
      <w:tr w:rsidR="0001552B" w:rsidRPr="00D97FA2">
        <w:trPr>
          <w:trHeight w:val="233"/>
        </w:trPr>
        <w:tc>
          <w:tcPr>
            <w:tcW w:w="2520" w:type="dxa"/>
            <w:tcBorders>
              <w:top w:val="single" w:sz="4" w:space="0" w:color="808080"/>
              <w:left w:val="single" w:sz="4" w:space="0" w:color="808080"/>
              <w:bottom w:val="single" w:sz="4" w:space="0" w:color="808080"/>
            </w:tcBorders>
            <w:shd w:val="clear" w:color="auto" w:fill="auto"/>
          </w:tcPr>
          <w:p w:rsidR="0001552B" w:rsidRPr="00D97FA2" w:rsidRDefault="0001552B" w:rsidP="00C308C9">
            <w:pPr>
              <w:snapToGrid w:val="0"/>
              <w:rPr>
                <w:rFonts w:ascii="Verdana" w:hAnsi="Verdana"/>
                <w:b/>
                <w:szCs w:val="20"/>
              </w:rPr>
            </w:pPr>
            <w:r w:rsidRPr="00D97FA2">
              <w:rPr>
                <w:rFonts w:ascii="Verdana" w:hAnsi="Verdana"/>
                <w:b/>
                <w:szCs w:val="20"/>
              </w:rPr>
              <w:t xml:space="preserve">Database </w:t>
            </w:r>
          </w:p>
        </w:tc>
        <w:tc>
          <w:tcPr>
            <w:tcW w:w="5790" w:type="dxa"/>
            <w:tcBorders>
              <w:top w:val="single" w:sz="4" w:space="0" w:color="808080"/>
              <w:left w:val="single" w:sz="4" w:space="0" w:color="808080"/>
              <w:bottom w:val="single" w:sz="4" w:space="0" w:color="808080"/>
              <w:right w:val="single" w:sz="4" w:space="0" w:color="808080"/>
            </w:tcBorders>
            <w:shd w:val="clear" w:color="auto" w:fill="auto"/>
          </w:tcPr>
          <w:p w:rsidR="0001552B" w:rsidRPr="00D97FA2" w:rsidRDefault="0001552B" w:rsidP="00C308C9">
            <w:pPr>
              <w:tabs>
                <w:tab w:val="left" w:pos="360"/>
                <w:tab w:val="left" w:pos="5760"/>
              </w:tabs>
              <w:snapToGrid w:val="0"/>
              <w:rPr>
                <w:rFonts w:ascii="Verdana" w:hAnsi="Verdana"/>
                <w:bCs/>
                <w:szCs w:val="20"/>
              </w:rPr>
            </w:pPr>
            <w:r w:rsidRPr="00D97FA2">
              <w:rPr>
                <w:rFonts w:ascii="Verdana" w:hAnsi="Verdana"/>
                <w:bCs/>
                <w:szCs w:val="20"/>
              </w:rPr>
              <w:t>Oracle 9i, Teradata 12, SQL Server</w:t>
            </w:r>
          </w:p>
        </w:tc>
      </w:tr>
      <w:tr w:rsidR="0001552B" w:rsidRPr="00D97FA2">
        <w:trPr>
          <w:trHeight w:val="233"/>
        </w:trPr>
        <w:tc>
          <w:tcPr>
            <w:tcW w:w="2520" w:type="dxa"/>
            <w:tcBorders>
              <w:top w:val="single" w:sz="4" w:space="0" w:color="808080"/>
              <w:left w:val="single" w:sz="4" w:space="0" w:color="808080"/>
              <w:bottom w:val="single" w:sz="4" w:space="0" w:color="808080"/>
            </w:tcBorders>
            <w:shd w:val="clear" w:color="auto" w:fill="auto"/>
          </w:tcPr>
          <w:p w:rsidR="0001552B" w:rsidRPr="00D97FA2" w:rsidRDefault="0001552B" w:rsidP="00C308C9">
            <w:pPr>
              <w:snapToGrid w:val="0"/>
              <w:rPr>
                <w:rFonts w:ascii="Verdana" w:hAnsi="Verdana"/>
                <w:b/>
                <w:szCs w:val="20"/>
              </w:rPr>
            </w:pPr>
            <w:r w:rsidRPr="00D97FA2">
              <w:rPr>
                <w:rFonts w:ascii="Verdana" w:hAnsi="Verdana"/>
                <w:b/>
                <w:szCs w:val="20"/>
              </w:rPr>
              <w:t>ETL Tools</w:t>
            </w:r>
          </w:p>
        </w:tc>
        <w:tc>
          <w:tcPr>
            <w:tcW w:w="5790" w:type="dxa"/>
            <w:tcBorders>
              <w:top w:val="single" w:sz="4" w:space="0" w:color="808080"/>
              <w:left w:val="single" w:sz="4" w:space="0" w:color="808080"/>
              <w:bottom w:val="single" w:sz="4" w:space="0" w:color="808080"/>
              <w:right w:val="single" w:sz="4" w:space="0" w:color="808080"/>
            </w:tcBorders>
            <w:shd w:val="clear" w:color="auto" w:fill="auto"/>
          </w:tcPr>
          <w:p w:rsidR="0001552B" w:rsidRPr="00D97FA2" w:rsidRDefault="0001552B" w:rsidP="00C308C9">
            <w:pPr>
              <w:tabs>
                <w:tab w:val="left" w:pos="360"/>
                <w:tab w:val="left" w:pos="5760"/>
              </w:tabs>
              <w:snapToGrid w:val="0"/>
              <w:rPr>
                <w:rFonts w:ascii="Verdana" w:hAnsi="Verdana"/>
                <w:bCs/>
                <w:szCs w:val="20"/>
              </w:rPr>
            </w:pPr>
            <w:r w:rsidRPr="00D97FA2">
              <w:rPr>
                <w:rFonts w:ascii="Verdana" w:hAnsi="Verdana"/>
                <w:bCs/>
                <w:szCs w:val="20"/>
              </w:rPr>
              <w:t>Datastage 8.0.1/7.5x2 PX</w:t>
            </w:r>
          </w:p>
        </w:tc>
      </w:tr>
      <w:tr w:rsidR="0001552B" w:rsidRPr="00D97FA2">
        <w:trPr>
          <w:trHeight w:val="233"/>
        </w:trPr>
        <w:tc>
          <w:tcPr>
            <w:tcW w:w="2520" w:type="dxa"/>
            <w:tcBorders>
              <w:top w:val="single" w:sz="4" w:space="0" w:color="808080"/>
              <w:left w:val="single" w:sz="4" w:space="0" w:color="808080"/>
              <w:bottom w:val="single" w:sz="4" w:space="0" w:color="808080"/>
            </w:tcBorders>
            <w:shd w:val="clear" w:color="auto" w:fill="auto"/>
          </w:tcPr>
          <w:p w:rsidR="0001552B" w:rsidRPr="00D97FA2" w:rsidRDefault="0001552B" w:rsidP="00C308C9">
            <w:pPr>
              <w:snapToGrid w:val="0"/>
              <w:rPr>
                <w:rFonts w:ascii="Verdana" w:hAnsi="Verdana"/>
                <w:b/>
                <w:szCs w:val="20"/>
              </w:rPr>
            </w:pPr>
            <w:r w:rsidRPr="00D97FA2">
              <w:rPr>
                <w:rFonts w:ascii="Verdana" w:hAnsi="Verdana"/>
                <w:b/>
                <w:szCs w:val="20"/>
              </w:rPr>
              <w:t>Domain Knowledge</w:t>
            </w:r>
          </w:p>
        </w:tc>
        <w:tc>
          <w:tcPr>
            <w:tcW w:w="5790" w:type="dxa"/>
            <w:tcBorders>
              <w:top w:val="single" w:sz="4" w:space="0" w:color="808080"/>
              <w:left w:val="single" w:sz="4" w:space="0" w:color="808080"/>
              <w:bottom w:val="single" w:sz="4" w:space="0" w:color="808080"/>
              <w:right w:val="single" w:sz="4" w:space="0" w:color="808080"/>
            </w:tcBorders>
            <w:shd w:val="clear" w:color="auto" w:fill="auto"/>
          </w:tcPr>
          <w:p w:rsidR="0001552B" w:rsidRPr="00D97FA2" w:rsidRDefault="0001552B" w:rsidP="00C308C9">
            <w:pPr>
              <w:tabs>
                <w:tab w:val="left" w:pos="360"/>
                <w:tab w:val="left" w:pos="5760"/>
              </w:tabs>
              <w:snapToGrid w:val="0"/>
              <w:rPr>
                <w:rFonts w:ascii="Verdana" w:hAnsi="Verdana"/>
                <w:bCs/>
                <w:szCs w:val="20"/>
              </w:rPr>
            </w:pPr>
            <w:r w:rsidRPr="00D97FA2">
              <w:rPr>
                <w:rFonts w:ascii="Verdana" w:hAnsi="Verdana"/>
                <w:bCs/>
                <w:szCs w:val="20"/>
              </w:rPr>
              <w:t xml:space="preserve">Banking , Telecom and Insurance </w:t>
            </w:r>
          </w:p>
        </w:tc>
      </w:tr>
    </w:tbl>
    <w:p w:rsidR="0001552B" w:rsidRPr="008472E7" w:rsidRDefault="00106BDE" w:rsidP="00C308C9">
      <w:pPr>
        <w:pStyle w:val="Footer"/>
        <w:tabs>
          <w:tab w:val="clear" w:pos="4320"/>
          <w:tab w:val="clear" w:pos="8640"/>
          <w:tab w:val="left" w:pos="360"/>
          <w:tab w:val="left" w:pos="5760"/>
        </w:tabs>
        <w:rPr>
          <w:rFonts w:ascii="Verdana" w:hAnsi="Verdana" w:cs="Arial"/>
        </w:rPr>
      </w:pPr>
      <w:r w:rsidRPr="00106BDE">
        <w:rPr>
          <w:rFonts w:ascii="Verdana" w:hAnsi="Verdana"/>
        </w:rPr>
        <w:pict>
          <v:line id="_x0000_s1028" style="position:absolute;z-index:251657728;mso-position-horizontal-relative:text;mso-position-vertical-relative:text" from="-2.55pt,7.15pt" to="421pt,7.15pt" strokecolor="#969696" strokeweight="2.12mm">
            <v:stroke color2="#696969" joinstyle="miter"/>
          </v:line>
        </w:pict>
      </w:r>
    </w:p>
    <w:p w:rsidR="0072338E" w:rsidRDefault="0072338E" w:rsidP="00C308C9">
      <w:pPr>
        <w:tabs>
          <w:tab w:val="left" w:pos="360"/>
          <w:tab w:val="left" w:pos="5760"/>
        </w:tabs>
        <w:rPr>
          <w:rFonts w:ascii="Verdana" w:hAnsi="Verdana"/>
          <w:b/>
          <w:i/>
          <w:szCs w:val="20"/>
        </w:rPr>
      </w:pPr>
    </w:p>
    <w:p w:rsidR="0001552B" w:rsidRPr="00D97FA2" w:rsidRDefault="0001552B" w:rsidP="00C308C9">
      <w:pPr>
        <w:tabs>
          <w:tab w:val="left" w:pos="360"/>
          <w:tab w:val="left" w:pos="5760"/>
        </w:tabs>
        <w:rPr>
          <w:rFonts w:ascii="Verdana" w:hAnsi="Verdana"/>
          <w:b/>
          <w:i/>
          <w:szCs w:val="20"/>
        </w:rPr>
      </w:pPr>
      <w:r w:rsidRPr="00D97FA2">
        <w:rPr>
          <w:rFonts w:ascii="Verdana" w:hAnsi="Verdana"/>
          <w:b/>
          <w:i/>
          <w:szCs w:val="20"/>
        </w:rPr>
        <w:t>Project experience:</w:t>
      </w:r>
    </w:p>
    <w:p w:rsidR="0001552B" w:rsidRPr="00D97FA2" w:rsidRDefault="0001552B" w:rsidP="00C308C9">
      <w:pPr>
        <w:pStyle w:val="Heading9"/>
        <w:tabs>
          <w:tab w:val="clear" w:pos="0"/>
        </w:tabs>
        <w:ind w:left="0" w:firstLine="0"/>
        <w:rPr>
          <w:rFonts w:ascii="Verdana" w:hAnsi="Verdana" w:cs="Arial"/>
          <w:sz w:val="20"/>
        </w:rPr>
      </w:pPr>
    </w:p>
    <w:p w:rsidR="0001552B" w:rsidRPr="00D97FA2" w:rsidRDefault="0001552B" w:rsidP="00C308C9">
      <w:pPr>
        <w:pStyle w:val="Heading9"/>
        <w:rPr>
          <w:rFonts w:ascii="Verdana" w:hAnsi="Verdana" w:cs="Arial"/>
          <w:sz w:val="20"/>
        </w:rPr>
      </w:pPr>
      <w:r w:rsidRPr="00D97FA2">
        <w:rPr>
          <w:rFonts w:ascii="Verdana" w:hAnsi="Verdana" w:cs="Arial"/>
          <w:sz w:val="20"/>
        </w:rPr>
        <w:t xml:space="preserve">Client </w:t>
      </w:r>
      <w:r w:rsidRPr="00D97FA2">
        <w:rPr>
          <w:rFonts w:ascii="Verdana" w:hAnsi="Verdana" w:cs="Arial"/>
          <w:sz w:val="20"/>
        </w:rPr>
        <w:tab/>
      </w:r>
      <w:r w:rsidRPr="00D97FA2">
        <w:rPr>
          <w:rFonts w:ascii="Verdana" w:hAnsi="Verdana" w:cs="Arial"/>
          <w:sz w:val="20"/>
        </w:rPr>
        <w:tab/>
        <w:t>:</w:t>
      </w:r>
      <w:r w:rsidRPr="00D97FA2">
        <w:rPr>
          <w:rFonts w:ascii="Verdana" w:hAnsi="Verdana" w:cs="Arial"/>
          <w:sz w:val="20"/>
        </w:rPr>
        <w:tab/>
        <w:t>United Health Group</w:t>
      </w:r>
    </w:p>
    <w:p w:rsidR="0001552B" w:rsidRPr="00D97FA2" w:rsidRDefault="0001552B" w:rsidP="00C308C9">
      <w:pPr>
        <w:jc w:val="both"/>
        <w:rPr>
          <w:rFonts w:ascii="Verdana" w:hAnsi="Verdana"/>
          <w:szCs w:val="20"/>
        </w:rPr>
      </w:pPr>
      <w:r w:rsidRPr="00D97FA2">
        <w:rPr>
          <w:rFonts w:ascii="Verdana" w:hAnsi="Verdana"/>
          <w:szCs w:val="20"/>
        </w:rPr>
        <w:t>Industry</w:t>
      </w:r>
      <w:r w:rsidRPr="00D97FA2">
        <w:rPr>
          <w:rFonts w:ascii="Verdana" w:hAnsi="Verdana"/>
          <w:szCs w:val="20"/>
        </w:rPr>
        <w:tab/>
      </w:r>
      <w:r w:rsidRPr="00D97FA2">
        <w:rPr>
          <w:rFonts w:ascii="Verdana" w:hAnsi="Verdana"/>
          <w:szCs w:val="20"/>
        </w:rPr>
        <w:tab/>
        <w:t>:</w:t>
      </w:r>
      <w:r w:rsidRPr="00D97FA2">
        <w:rPr>
          <w:rFonts w:ascii="Verdana" w:hAnsi="Verdana"/>
          <w:szCs w:val="20"/>
        </w:rPr>
        <w:tab/>
        <w:t>Health Insurance</w:t>
      </w:r>
    </w:p>
    <w:p w:rsidR="0001552B" w:rsidRPr="00D97FA2" w:rsidRDefault="0001552B" w:rsidP="00C308C9">
      <w:pPr>
        <w:jc w:val="both"/>
        <w:rPr>
          <w:rFonts w:ascii="Verdana" w:hAnsi="Verdana"/>
          <w:szCs w:val="20"/>
        </w:rPr>
      </w:pPr>
      <w:r w:rsidRPr="00D97FA2">
        <w:rPr>
          <w:rFonts w:ascii="Verdana" w:hAnsi="Verdana"/>
          <w:szCs w:val="20"/>
        </w:rPr>
        <w:t>Project Name</w:t>
      </w:r>
      <w:r w:rsidRPr="00D97FA2">
        <w:rPr>
          <w:rFonts w:ascii="Verdana" w:hAnsi="Verdana"/>
          <w:szCs w:val="20"/>
        </w:rPr>
        <w:tab/>
      </w:r>
      <w:r w:rsidRPr="00D97FA2">
        <w:rPr>
          <w:rFonts w:ascii="Verdana" w:hAnsi="Verdana"/>
          <w:szCs w:val="20"/>
        </w:rPr>
        <w:tab/>
        <w:t>:</w:t>
      </w:r>
      <w:r w:rsidRPr="00D97FA2">
        <w:rPr>
          <w:rFonts w:ascii="Verdana" w:hAnsi="Verdana"/>
          <w:szCs w:val="20"/>
        </w:rPr>
        <w:tab/>
        <w:t>UHG-UDW</w:t>
      </w:r>
    </w:p>
    <w:p w:rsidR="0001552B" w:rsidRPr="00D97FA2" w:rsidRDefault="0001552B" w:rsidP="00C308C9">
      <w:pPr>
        <w:jc w:val="both"/>
        <w:rPr>
          <w:rFonts w:ascii="Verdana" w:hAnsi="Verdana"/>
          <w:szCs w:val="20"/>
        </w:rPr>
      </w:pPr>
      <w:r w:rsidRPr="00D97FA2">
        <w:rPr>
          <w:rFonts w:ascii="Verdana" w:hAnsi="Verdana"/>
          <w:szCs w:val="20"/>
        </w:rPr>
        <w:t>Project Type</w:t>
      </w:r>
      <w:r w:rsidRPr="00D97FA2">
        <w:rPr>
          <w:rFonts w:ascii="Verdana" w:hAnsi="Verdana"/>
          <w:szCs w:val="20"/>
        </w:rPr>
        <w:tab/>
      </w:r>
      <w:r w:rsidRPr="00D97FA2">
        <w:rPr>
          <w:rFonts w:ascii="Verdana" w:hAnsi="Verdana"/>
          <w:szCs w:val="20"/>
        </w:rPr>
        <w:tab/>
        <w:t>:</w:t>
      </w:r>
      <w:r w:rsidRPr="00D97FA2">
        <w:rPr>
          <w:rFonts w:ascii="Verdana" w:hAnsi="Verdana"/>
          <w:szCs w:val="20"/>
        </w:rPr>
        <w:tab/>
        <w:t xml:space="preserve">Design, Development &amp; Implementation of Core Data </w:t>
      </w:r>
      <w:r w:rsidRPr="00D97FA2">
        <w:rPr>
          <w:rFonts w:ascii="Verdana" w:hAnsi="Verdana"/>
          <w:szCs w:val="20"/>
        </w:rPr>
        <w:tab/>
      </w:r>
      <w:r w:rsidRPr="00D97FA2">
        <w:rPr>
          <w:rFonts w:ascii="Verdana" w:hAnsi="Verdana"/>
          <w:szCs w:val="20"/>
        </w:rPr>
        <w:tab/>
      </w:r>
      <w:r w:rsidRPr="00D97FA2">
        <w:rPr>
          <w:rFonts w:ascii="Verdana" w:hAnsi="Verdana"/>
          <w:szCs w:val="20"/>
        </w:rPr>
        <w:tab/>
      </w:r>
      <w:r w:rsidRPr="00D97FA2">
        <w:rPr>
          <w:rFonts w:ascii="Verdana" w:hAnsi="Verdana"/>
          <w:szCs w:val="20"/>
        </w:rPr>
        <w:tab/>
        <w:t>Store</w:t>
      </w:r>
    </w:p>
    <w:p w:rsidR="0001552B" w:rsidRPr="00D97FA2" w:rsidRDefault="0001552B" w:rsidP="00C308C9">
      <w:pPr>
        <w:jc w:val="both"/>
        <w:rPr>
          <w:rFonts w:ascii="Verdana" w:hAnsi="Verdana"/>
          <w:spacing w:val="4"/>
          <w:szCs w:val="20"/>
        </w:rPr>
      </w:pPr>
      <w:r w:rsidRPr="00D97FA2">
        <w:rPr>
          <w:rFonts w:ascii="Verdana" w:hAnsi="Verdana"/>
          <w:szCs w:val="20"/>
        </w:rPr>
        <w:t>Environment</w:t>
      </w:r>
      <w:r w:rsidRPr="00D97FA2">
        <w:rPr>
          <w:rFonts w:ascii="Verdana" w:hAnsi="Verdana"/>
          <w:szCs w:val="20"/>
        </w:rPr>
        <w:tab/>
      </w:r>
      <w:r w:rsidRPr="00D97FA2">
        <w:rPr>
          <w:rFonts w:ascii="Verdana" w:hAnsi="Verdana"/>
          <w:szCs w:val="20"/>
        </w:rPr>
        <w:tab/>
        <w:t>:</w:t>
      </w:r>
      <w:r w:rsidRPr="00D97FA2">
        <w:rPr>
          <w:rFonts w:ascii="Verdana" w:hAnsi="Verdana"/>
          <w:szCs w:val="20"/>
        </w:rPr>
        <w:tab/>
      </w:r>
      <w:r w:rsidRPr="00D97FA2">
        <w:rPr>
          <w:rFonts w:ascii="Verdana" w:hAnsi="Verdana"/>
          <w:spacing w:val="4"/>
          <w:szCs w:val="20"/>
        </w:rPr>
        <w:t>IBM Datastage 8..0.1, Teradata 12, UNIX</w:t>
      </w:r>
    </w:p>
    <w:p w:rsidR="0001552B" w:rsidRPr="00D97FA2" w:rsidRDefault="0072338E" w:rsidP="00C308C9">
      <w:pPr>
        <w:jc w:val="both"/>
        <w:rPr>
          <w:rFonts w:ascii="Verdana" w:hAnsi="Verdana"/>
          <w:szCs w:val="20"/>
        </w:rPr>
      </w:pPr>
      <w:r>
        <w:rPr>
          <w:rFonts w:ascii="Verdana" w:hAnsi="Verdana"/>
          <w:szCs w:val="20"/>
        </w:rPr>
        <w:t xml:space="preserve">Project Overview      </w:t>
      </w:r>
      <w:r w:rsidR="0001552B" w:rsidRPr="00D97FA2">
        <w:rPr>
          <w:rFonts w:ascii="Verdana" w:hAnsi="Verdana"/>
          <w:szCs w:val="20"/>
        </w:rPr>
        <w:t>:</w:t>
      </w:r>
      <w:r w:rsidR="0001552B" w:rsidRPr="00D97FA2">
        <w:rPr>
          <w:rFonts w:ascii="Verdana" w:hAnsi="Verdana"/>
          <w:szCs w:val="20"/>
        </w:rPr>
        <w:tab/>
        <w:t xml:space="preserve">The objective of the Unified Data Warehouse (UDW) </w:t>
      </w:r>
    </w:p>
    <w:p w:rsidR="0001552B" w:rsidRPr="00D97FA2" w:rsidRDefault="0001552B" w:rsidP="00C308C9">
      <w:pPr>
        <w:ind w:left="2880"/>
        <w:jc w:val="both"/>
        <w:rPr>
          <w:rFonts w:ascii="Verdana" w:hAnsi="Verdana"/>
          <w:szCs w:val="20"/>
        </w:rPr>
      </w:pPr>
      <w:r w:rsidRPr="00D97FA2">
        <w:rPr>
          <w:rFonts w:ascii="Verdana" w:hAnsi="Verdana"/>
          <w:szCs w:val="20"/>
        </w:rPr>
        <w:t>program is to implement a single, consolidated analytic data environment (i.e., predictable source of analytic truth) for UnitedHealth Group. This project will improve Speed to Market for all UHG Analytic Programs, Reduce Platform, Data Redundancy and Costs and Eliminate Data Fragmentation. Stages millions of claims and customer records from multiple sources and then transform them into a common format. Create a base layer designed to do regulatory reporting by entity</w:t>
      </w:r>
    </w:p>
    <w:p w:rsidR="0001552B" w:rsidRPr="00D97FA2" w:rsidRDefault="0001552B" w:rsidP="00C308C9">
      <w:pPr>
        <w:jc w:val="both"/>
        <w:rPr>
          <w:rFonts w:ascii="Verdana" w:hAnsi="Verdana"/>
          <w:szCs w:val="20"/>
        </w:rPr>
      </w:pPr>
      <w:r w:rsidRPr="00D97FA2">
        <w:rPr>
          <w:rFonts w:ascii="Verdana" w:hAnsi="Verdana"/>
          <w:szCs w:val="20"/>
        </w:rPr>
        <w:t>Role</w:t>
      </w:r>
      <w:r w:rsidRPr="00D97FA2">
        <w:rPr>
          <w:rFonts w:ascii="Verdana" w:hAnsi="Verdana"/>
          <w:szCs w:val="20"/>
        </w:rPr>
        <w:tab/>
      </w:r>
      <w:r w:rsidRPr="00D97FA2">
        <w:rPr>
          <w:rFonts w:ascii="Verdana" w:hAnsi="Verdana"/>
          <w:szCs w:val="20"/>
        </w:rPr>
        <w:tab/>
      </w:r>
      <w:r w:rsidRPr="00D97FA2">
        <w:rPr>
          <w:rFonts w:ascii="Verdana" w:hAnsi="Verdana"/>
          <w:szCs w:val="20"/>
        </w:rPr>
        <w:tab/>
        <w:t>:</w:t>
      </w:r>
      <w:r w:rsidRPr="00D97FA2">
        <w:rPr>
          <w:rFonts w:ascii="Verdana" w:hAnsi="Verdana"/>
          <w:szCs w:val="20"/>
        </w:rPr>
        <w:tab/>
        <w:t>ETL Developer</w:t>
      </w:r>
    </w:p>
    <w:p w:rsidR="0001552B" w:rsidRPr="00D97FA2" w:rsidRDefault="0001552B" w:rsidP="00C308C9">
      <w:pPr>
        <w:jc w:val="both"/>
        <w:rPr>
          <w:rFonts w:ascii="Verdana" w:hAnsi="Verdana"/>
          <w:szCs w:val="20"/>
        </w:rPr>
      </w:pPr>
    </w:p>
    <w:p w:rsidR="0001552B" w:rsidRPr="00D97FA2" w:rsidRDefault="0001552B" w:rsidP="00C308C9">
      <w:pPr>
        <w:jc w:val="both"/>
        <w:rPr>
          <w:rFonts w:ascii="Verdana" w:hAnsi="Verdana"/>
          <w:b/>
          <w:szCs w:val="20"/>
        </w:rPr>
      </w:pPr>
      <w:r w:rsidRPr="00D97FA2">
        <w:rPr>
          <w:rFonts w:ascii="Verdana" w:hAnsi="Verdana"/>
          <w:b/>
          <w:szCs w:val="20"/>
        </w:rPr>
        <w:lastRenderedPageBreak/>
        <w:t>Responsibilities:</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Creating  schema files  for each CSV file and to load into database.</w:t>
      </w:r>
    </w:p>
    <w:p w:rsidR="00B54A19"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 xml:space="preserve">Loaded the input source data into the Pre-Stage database of the </w:t>
      </w:r>
      <w:r w:rsidR="00B54A19">
        <w:rPr>
          <w:rFonts w:ascii="Verdana" w:hAnsi="Verdana"/>
          <w:szCs w:val="20"/>
        </w:rPr>
        <w:t xml:space="preserve"> </w:t>
      </w:r>
    </w:p>
    <w:p w:rsidR="0001552B" w:rsidRPr="00D97FA2" w:rsidRDefault="00B54A19" w:rsidP="00C308C9">
      <w:pPr>
        <w:tabs>
          <w:tab w:val="left" w:pos="360"/>
        </w:tabs>
        <w:ind w:left="720"/>
        <w:jc w:val="both"/>
        <w:rPr>
          <w:rFonts w:ascii="Verdana" w:hAnsi="Verdana"/>
          <w:szCs w:val="20"/>
        </w:rPr>
      </w:pPr>
      <w:r>
        <w:rPr>
          <w:rFonts w:ascii="Verdana" w:hAnsi="Verdana"/>
          <w:szCs w:val="20"/>
        </w:rPr>
        <w:t xml:space="preserve">          </w:t>
      </w:r>
      <w:r w:rsidR="0001552B" w:rsidRPr="00D97FA2">
        <w:rPr>
          <w:rFonts w:ascii="Verdana" w:hAnsi="Verdana"/>
          <w:szCs w:val="20"/>
        </w:rPr>
        <w:t>project</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Implemented Dimension Tables Using SCD Type 2.</w:t>
      </w:r>
    </w:p>
    <w:p w:rsidR="00B54A19"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 xml:space="preserve">Actively participated in the knowledge sharing sessions within the </w:t>
      </w:r>
      <w:r w:rsidR="00B54A19">
        <w:rPr>
          <w:rFonts w:ascii="Verdana" w:hAnsi="Verdana"/>
          <w:szCs w:val="20"/>
        </w:rPr>
        <w:t xml:space="preserve">    </w:t>
      </w:r>
    </w:p>
    <w:p w:rsidR="0001552B" w:rsidRPr="00D97FA2" w:rsidRDefault="00B54A19" w:rsidP="00C308C9">
      <w:pPr>
        <w:tabs>
          <w:tab w:val="left" w:pos="360"/>
        </w:tabs>
        <w:ind w:left="720"/>
        <w:jc w:val="both"/>
        <w:rPr>
          <w:rFonts w:ascii="Verdana" w:hAnsi="Verdana"/>
          <w:szCs w:val="20"/>
        </w:rPr>
      </w:pPr>
      <w:r>
        <w:rPr>
          <w:rFonts w:ascii="Verdana" w:hAnsi="Verdana"/>
          <w:szCs w:val="20"/>
        </w:rPr>
        <w:t xml:space="preserve">          </w:t>
      </w:r>
      <w:r w:rsidR="0001552B" w:rsidRPr="00D97FA2">
        <w:rPr>
          <w:rFonts w:ascii="Verdana" w:hAnsi="Verdana"/>
          <w:szCs w:val="20"/>
        </w:rPr>
        <w:t>project</w:t>
      </w:r>
    </w:p>
    <w:p w:rsidR="00B54A19"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 xml:space="preserve">Creating Mapping Documents and Technical Specifications for the </w:t>
      </w:r>
    </w:p>
    <w:p w:rsidR="0001552B" w:rsidRPr="00D97FA2" w:rsidRDefault="00B54A19" w:rsidP="00C308C9">
      <w:pPr>
        <w:tabs>
          <w:tab w:val="left" w:pos="360"/>
        </w:tabs>
        <w:ind w:left="720"/>
        <w:jc w:val="both"/>
        <w:rPr>
          <w:rFonts w:ascii="Verdana" w:hAnsi="Verdana"/>
          <w:szCs w:val="20"/>
        </w:rPr>
      </w:pPr>
      <w:r>
        <w:rPr>
          <w:rFonts w:ascii="Verdana" w:hAnsi="Verdana"/>
          <w:szCs w:val="20"/>
        </w:rPr>
        <w:t xml:space="preserve">          </w:t>
      </w:r>
      <w:r w:rsidR="0001552B" w:rsidRPr="00D97FA2">
        <w:rPr>
          <w:rFonts w:ascii="Verdana" w:hAnsi="Verdana"/>
          <w:szCs w:val="20"/>
        </w:rPr>
        <w:t>jobs.</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Preparing the Test case documents for the jobs.</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Performing the Unit testing.</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Resolving the Fatal errors and warnings in the job.</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 xml:space="preserve">Loading the data using </w:t>
      </w:r>
      <w:r w:rsidR="00BC6CBC" w:rsidRPr="00D97FA2">
        <w:rPr>
          <w:rFonts w:ascii="Verdana" w:hAnsi="Verdana"/>
          <w:szCs w:val="20"/>
        </w:rPr>
        <w:t>Fast load</w:t>
      </w:r>
      <w:r w:rsidRPr="00D97FA2">
        <w:rPr>
          <w:rFonts w:ascii="Verdana" w:hAnsi="Verdana"/>
          <w:szCs w:val="20"/>
        </w:rPr>
        <w:t xml:space="preserve"> and FastExpo in teradata.</w:t>
      </w:r>
    </w:p>
    <w:p w:rsidR="0001552B" w:rsidRPr="00D97FA2" w:rsidRDefault="0001552B" w:rsidP="00C308C9">
      <w:pPr>
        <w:ind w:left="360"/>
        <w:jc w:val="both"/>
        <w:rPr>
          <w:rFonts w:ascii="Verdana" w:hAnsi="Verdana"/>
          <w:szCs w:val="20"/>
        </w:rPr>
      </w:pPr>
    </w:p>
    <w:p w:rsidR="0001552B" w:rsidRPr="00D97FA2" w:rsidRDefault="0001552B" w:rsidP="00C308C9">
      <w:pPr>
        <w:ind w:left="720"/>
        <w:jc w:val="both"/>
        <w:rPr>
          <w:rFonts w:ascii="Verdana" w:hAnsi="Verdana"/>
          <w:szCs w:val="20"/>
        </w:rPr>
      </w:pPr>
    </w:p>
    <w:p w:rsidR="0001552B" w:rsidRPr="00D97FA2" w:rsidRDefault="0001552B" w:rsidP="00C308C9">
      <w:pPr>
        <w:ind w:left="360"/>
        <w:jc w:val="both"/>
        <w:rPr>
          <w:rFonts w:ascii="Verdana" w:hAnsi="Verdana"/>
          <w:szCs w:val="20"/>
        </w:rPr>
      </w:pPr>
    </w:p>
    <w:p w:rsidR="0001552B" w:rsidRPr="00D97FA2" w:rsidRDefault="00106BDE" w:rsidP="00C308C9">
      <w:pPr>
        <w:rPr>
          <w:rFonts w:ascii="Verdana" w:hAnsi="Verdana"/>
          <w:szCs w:val="20"/>
        </w:rPr>
      </w:pPr>
      <w:r>
        <w:rPr>
          <w:rFonts w:ascii="Verdana" w:hAnsi="Verdana"/>
          <w:szCs w:val="20"/>
        </w:rPr>
        <w:pict>
          <v:line id="_x0000_s1030" style="position:absolute;z-index:251659776" from="-2.55pt,.55pt" to="421pt,.55pt" strokecolor="#969696" strokeweight="2.12mm">
            <v:stroke color2="#696969" joinstyle="miter"/>
          </v:line>
        </w:pict>
      </w:r>
    </w:p>
    <w:p w:rsidR="0001552B" w:rsidRPr="00D97FA2" w:rsidRDefault="0001552B" w:rsidP="00C308C9">
      <w:pPr>
        <w:pStyle w:val="Heading9"/>
        <w:tabs>
          <w:tab w:val="clear" w:pos="0"/>
        </w:tabs>
        <w:ind w:left="0" w:firstLine="0"/>
        <w:rPr>
          <w:rFonts w:ascii="Verdana" w:hAnsi="Verdana" w:cs="Arial"/>
          <w:sz w:val="20"/>
        </w:rPr>
      </w:pPr>
      <w:r w:rsidRPr="00D97FA2">
        <w:rPr>
          <w:rFonts w:ascii="Verdana" w:hAnsi="Verdana" w:cs="Arial"/>
          <w:sz w:val="20"/>
        </w:rPr>
        <w:t xml:space="preserve">Client </w:t>
      </w:r>
      <w:r w:rsidRPr="00D97FA2">
        <w:rPr>
          <w:rFonts w:ascii="Verdana" w:hAnsi="Verdana" w:cs="Arial"/>
          <w:sz w:val="20"/>
        </w:rPr>
        <w:tab/>
      </w:r>
      <w:r w:rsidRPr="00D97FA2">
        <w:rPr>
          <w:rFonts w:ascii="Verdana" w:hAnsi="Verdana" w:cs="Arial"/>
          <w:sz w:val="20"/>
        </w:rPr>
        <w:tab/>
      </w:r>
      <w:r w:rsidR="00F70724">
        <w:rPr>
          <w:rFonts w:ascii="Verdana" w:hAnsi="Verdana" w:cs="Arial"/>
          <w:sz w:val="20"/>
        </w:rPr>
        <w:tab/>
      </w:r>
      <w:r w:rsidRPr="00D97FA2">
        <w:rPr>
          <w:rFonts w:ascii="Verdana" w:hAnsi="Verdana" w:cs="Arial"/>
          <w:sz w:val="20"/>
        </w:rPr>
        <w:t>:</w:t>
      </w:r>
      <w:r w:rsidRPr="00D97FA2">
        <w:rPr>
          <w:rFonts w:ascii="Verdana" w:hAnsi="Verdana" w:cs="Arial"/>
          <w:sz w:val="20"/>
        </w:rPr>
        <w:tab/>
        <w:t>Scotia Bank</w:t>
      </w:r>
    </w:p>
    <w:p w:rsidR="0001552B" w:rsidRPr="00D97FA2" w:rsidRDefault="0001552B" w:rsidP="00C308C9">
      <w:pPr>
        <w:jc w:val="both"/>
        <w:rPr>
          <w:rFonts w:ascii="Verdana" w:hAnsi="Verdana"/>
          <w:szCs w:val="20"/>
        </w:rPr>
      </w:pPr>
      <w:r w:rsidRPr="00D97FA2">
        <w:rPr>
          <w:rFonts w:ascii="Verdana" w:hAnsi="Verdana"/>
          <w:szCs w:val="20"/>
        </w:rPr>
        <w:t>Industry</w:t>
      </w:r>
      <w:r w:rsidRPr="00D97FA2">
        <w:rPr>
          <w:rFonts w:ascii="Verdana" w:hAnsi="Verdana"/>
          <w:szCs w:val="20"/>
        </w:rPr>
        <w:tab/>
      </w:r>
      <w:r w:rsidRPr="00D97FA2">
        <w:rPr>
          <w:rFonts w:ascii="Verdana" w:hAnsi="Verdana"/>
          <w:szCs w:val="20"/>
        </w:rPr>
        <w:tab/>
        <w:t>:</w:t>
      </w:r>
      <w:r w:rsidRPr="00D97FA2">
        <w:rPr>
          <w:rFonts w:ascii="Verdana" w:hAnsi="Verdana"/>
          <w:szCs w:val="20"/>
        </w:rPr>
        <w:tab/>
        <w:t>Banking</w:t>
      </w:r>
    </w:p>
    <w:p w:rsidR="0001552B" w:rsidRPr="00D97FA2" w:rsidRDefault="0001552B" w:rsidP="00C308C9">
      <w:pPr>
        <w:jc w:val="both"/>
        <w:rPr>
          <w:rFonts w:ascii="Verdana" w:hAnsi="Verdana"/>
          <w:szCs w:val="20"/>
        </w:rPr>
      </w:pPr>
      <w:r w:rsidRPr="00D97FA2">
        <w:rPr>
          <w:rFonts w:ascii="Verdana" w:hAnsi="Verdana"/>
          <w:szCs w:val="20"/>
        </w:rPr>
        <w:t>Project Name</w:t>
      </w:r>
      <w:r w:rsidRPr="00D97FA2">
        <w:rPr>
          <w:rFonts w:ascii="Verdana" w:hAnsi="Verdana"/>
          <w:szCs w:val="20"/>
        </w:rPr>
        <w:tab/>
      </w:r>
      <w:r w:rsidRPr="00D97FA2">
        <w:rPr>
          <w:rFonts w:ascii="Verdana" w:hAnsi="Verdana"/>
          <w:szCs w:val="20"/>
        </w:rPr>
        <w:tab/>
        <w:t>:</w:t>
      </w:r>
      <w:r w:rsidRPr="00D97FA2">
        <w:rPr>
          <w:rFonts w:ascii="Verdana" w:hAnsi="Verdana"/>
          <w:szCs w:val="20"/>
        </w:rPr>
        <w:tab/>
        <w:t>AMS Scotia Globe</w:t>
      </w:r>
    </w:p>
    <w:p w:rsidR="0001552B" w:rsidRPr="00D97FA2" w:rsidRDefault="0001552B" w:rsidP="00C308C9">
      <w:pPr>
        <w:jc w:val="both"/>
        <w:rPr>
          <w:rFonts w:ascii="Verdana" w:hAnsi="Verdana"/>
          <w:szCs w:val="20"/>
        </w:rPr>
      </w:pPr>
      <w:r w:rsidRPr="00D97FA2">
        <w:rPr>
          <w:rFonts w:ascii="Verdana" w:hAnsi="Verdana"/>
          <w:szCs w:val="20"/>
        </w:rPr>
        <w:t>Project Type</w:t>
      </w:r>
      <w:r w:rsidRPr="00D97FA2">
        <w:rPr>
          <w:rFonts w:ascii="Verdana" w:hAnsi="Verdana"/>
          <w:szCs w:val="20"/>
        </w:rPr>
        <w:tab/>
      </w:r>
      <w:r w:rsidRPr="00D97FA2">
        <w:rPr>
          <w:rFonts w:ascii="Verdana" w:hAnsi="Verdana"/>
          <w:szCs w:val="20"/>
        </w:rPr>
        <w:tab/>
        <w:t>:</w:t>
      </w:r>
      <w:r w:rsidRPr="00D97FA2">
        <w:rPr>
          <w:rFonts w:ascii="Verdana" w:hAnsi="Verdana"/>
          <w:szCs w:val="20"/>
        </w:rPr>
        <w:tab/>
        <w:t>Data warehouse</w:t>
      </w:r>
    </w:p>
    <w:p w:rsidR="0001552B" w:rsidRPr="00D97FA2" w:rsidRDefault="0001552B" w:rsidP="00C308C9">
      <w:pPr>
        <w:jc w:val="both"/>
        <w:rPr>
          <w:rFonts w:ascii="Verdana" w:hAnsi="Verdana"/>
          <w:spacing w:val="4"/>
          <w:szCs w:val="20"/>
        </w:rPr>
      </w:pPr>
      <w:r w:rsidRPr="00D97FA2">
        <w:rPr>
          <w:rFonts w:ascii="Verdana" w:hAnsi="Verdana"/>
          <w:szCs w:val="20"/>
        </w:rPr>
        <w:t>Environment</w:t>
      </w:r>
      <w:r w:rsidRPr="00D97FA2">
        <w:rPr>
          <w:rFonts w:ascii="Verdana" w:hAnsi="Verdana"/>
          <w:szCs w:val="20"/>
        </w:rPr>
        <w:tab/>
      </w:r>
      <w:r w:rsidRPr="00D97FA2">
        <w:rPr>
          <w:rFonts w:ascii="Verdana" w:hAnsi="Verdana"/>
          <w:szCs w:val="20"/>
        </w:rPr>
        <w:tab/>
        <w:t>:</w:t>
      </w:r>
      <w:r w:rsidRPr="00D97FA2">
        <w:rPr>
          <w:rFonts w:ascii="Verdana" w:hAnsi="Verdana"/>
          <w:szCs w:val="20"/>
        </w:rPr>
        <w:tab/>
      </w:r>
      <w:r w:rsidR="002E38E5" w:rsidRPr="00D97FA2">
        <w:rPr>
          <w:rFonts w:ascii="Verdana" w:hAnsi="Verdana"/>
          <w:spacing w:val="4"/>
          <w:szCs w:val="20"/>
        </w:rPr>
        <w:t xml:space="preserve">Datastage 7.5x2, IBM </w:t>
      </w:r>
      <w:r w:rsidRPr="00D97FA2">
        <w:rPr>
          <w:rFonts w:ascii="Verdana" w:hAnsi="Verdana"/>
          <w:spacing w:val="4"/>
          <w:szCs w:val="20"/>
        </w:rPr>
        <w:t>, Oracle9i, Unix</w:t>
      </w:r>
    </w:p>
    <w:p w:rsidR="0001552B" w:rsidRPr="00D97FA2" w:rsidRDefault="00780A43" w:rsidP="00C308C9">
      <w:pPr>
        <w:ind w:left="2880" w:hanging="2880"/>
        <w:rPr>
          <w:rFonts w:ascii="Verdana" w:hAnsi="Verdana"/>
          <w:szCs w:val="20"/>
        </w:rPr>
      </w:pPr>
      <w:r>
        <w:rPr>
          <w:rFonts w:ascii="Verdana" w:hAnsi="Verdana"/>
          <w:szCs w:val="20"/>
        </w:rPr>
        <w:t xml:space="preserve">Project Overview       </w:t>
      </w:r>
      <w:r w:rsidR="0001552B" w:rsidRPr="00D97FA2">
        <w:rPr>
          <w:rFonts w:ascii="Verdana" w:hAnsi="Verdana"/>
          <w:szCs w:val="20"/>
        </w:rPr>
        <w:t>:</w:t>
      </w:r>
      <w:r w:rsidR="0001552B" w:rsidRPr="00D97FA2">
        <w:rPr>
          <w:rFonts w:ascii="Verdana" w:hAnsi="Verdana"/>
          <w:szCs w:val="20"/>
        </w:rPr>
        <w:tab/>
        <w:t>Automated Monitoring and Surveillance (AMS was</w:t>
      </w:r>
    </w:p>
    <w:p w:rsidR="008472E7" w:rsidRDefault="00780A43" w:rsidP="00C308C9">
      <w:pPr>
        <w:ind w:left="2880" w:hanging="720"/>
        <w:rPr>
          <w:rFonts w:ascii="Verdana" w:hAnsi="Verdana"/>
          <w:szCs w:val="20"/>
        </w:rPr>
      </w:pPr>
      <w:r>
        <w:rPr>
          <w:rFonts w:ascii="Verdana" w:hAnsi="Verdana"/>
          <w:szCs w:val="20"/>
        </w:rPr>
        <w:t xml:space="preserve">         </w:t>
      </w:r>
      <w:r w:rsidR="0001552B" w:rsidRPr="00D97FA2">
        <w:rPr>
          <w:rFonts w:ascii="Verdana" w:hAnsi="Verdana"/>
          <w:szCs w:val="20"/>
        </w:rPr>
        <w:t xml:space="preserve"> </w:t>
      </w:r>
      <w:r w:rsidR="000C0732" w:rsidRPr="00D97FA2">
        <w:rPr>
          <w:rFonts w:ascii="Verdana" w:hAnsi="Verdana"/>
          <w:szCs w:val="20"/>
        </w:rPr>
        <w:t>Implemented</w:t>
      </w:r>
      <w:r w:rsidR="0001552B" w:rsidRPr="00D97FA2">
        <w:rPr>
          <w:rFonts w:ascii="Verdana" w:hAnsi="Verdana"/>
          <w:szCs w:val="20"/>
        </w:rPr>
        <w:t xml:space="preserve"> to support the detection of money laundering and terrorist financing activity within select domestic banking deposit and credit products. Scotia bank is now proceeding with the</w:t>
      </w:r>
      <w:r w:rsidR="001F1C8D">
        <w:rPr>
          <w:rFonts w:ascii="Verdana" w:hAnsi="Verdana"/>
          <w:szCs w:val="20"/>
        </w:rPr>
        <w:t xml:space="preserve"> i</w:t>
      </w:r>
      <w:r w:rsidR="001F1C8D" w:rsidRPr="00D97FA2">
        <w:rPr>
          <w:rFonts w:ascii="Verdana" w:hAnsi="Verdana"/>
          <w:szCs w:val="20"/>
        </w:rPr>
        <w:t>mplementation</w:t>
      </w:r>
      <w:r w:rsidR="0001552B" w:rsidRPr="00D97FA2">
        <w:rPr>
          <w:rFonts w:ascii="Verdana" w:hAnsi="Verdana"/>
          <w:szCs w:val="20"/>
        </w:rPr>
        <w:t xml:space="preserve"> of AMS for Scotia globe Caribbean and Central America (SG, C&amp;CA) to address their lack of an effective anti-money laundering monitoring and surveillance system</w:t>
      </w:r>
    </w:p>
    <w:p w:rsidR="008472E7" w:rsidRDefault="008472E7" w:rsidP="00C308C9">
      <w:pPr>
        <w:ind w:left="2880" w:hanging="720"/>
        <w:rPr>
          <w:rFonts w:ascii="Verdana" w:hAnsi="Verdana"/>
          <w:szCs w:val="20"/>
        </w:rPr>
      </w:pPr>
    </w:p>
    <w:p w:rsidR="00BF197A" w:rsidRDefault="0001552B" w:rsidP="00C308C9">
      <w:pPr>
        <w:rPr>
          <w:rFonts w:ascii="Verdana" w:hAnsi="Verdana"/>
          <w:szCs w:val="20"/>
        </w:rPr>
      </w:pPr>
      <w:r w:rsidRPr="00D97FA2">
        <w:rPr>
          <w:rFonts w:ascii="Verdana" w:hAnsi="Verdana"/>
          <w:szCs w:val="20"/>
        </w:rPr>
        <w:t>Role</w:t>
      </w:r>
      <w:r w:rsidRPr="00D97FA2">
        <w:rPr>
          <w:rFonts w:ascii="Verdana" w:hAnsi="Verdana"/>
          <w:szCs w:val="20"/>
        </w:rPr>
        <w:tab/>
      </w:r>
      <w:r w:rsidRPr="00D97FA2">
        <w:rPr>
          <w:rFonts w:ascii="Verdana" w:hAnsi="Verdana"/>
          <w:szCs w:val="20"/>
        </w:rPr>
        <w:tab/>
      </w:r>
      <w:r w:rsidRPr="00D97FA2">
        <w:rPr>
          <w:rFonts w:ascii="Verdana" w:hAnsi="Verdana"/>
          <w:szCs w:val="20"/>
        </w:rPr>
        <w:tab/>
        <w:t>:</w:t>
      </w:r>
      <w:r w:rsidRPr="00D97FA2">
        <w:rPr>
          <w:rFonts w:ascii="Verdana" w:hAnsi="Verdana"/>
          <w:szCs w:val="20"/>
        </w:rPr>
        <w:tab/>
        <w:t>ETL Developer</w:t>
      </w:r>
    </w:p>
    <w:p w:rsidR="0001552B" w:rsidRPr="00F30E77" w:rsidRDefault="0001552B" w:rsidP="00C308C9">
      <w:pPr>
        <w:rPr>
          <w:rFonts w:ascii="Verdana" w:hAnsi="Verdana"/>
          <w:szCs w:val="20"/>
        </w:rPr>
      </w:pPr>
      <w:r w:rsidRPr="00D97FA2">
        <w:rPr>
          <w:rFonts w:ascii="Verdana" w:hAnsi="Verdana"/>
          <w:b/>
          <w:szCs w:val="20"/>
        </w:rPr>
        <w:t>Responsibilities:</w:t>
      </w:r>
    </w:p>
    <w:p w:rsidR="005A35D1"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 xml:space="preserve">Participated in gathering, assessing, integrating and summarizing </w:t>
      </w:r>
      <w:r w:rsidR="005A35D1">
        <w:rPr>
          <w:rFonts w:ascii="Verdana" w:hAnsi="Verdana"/>
          <w:szCs w:val="20"/>
        </w:rPr>
        <w:t xml:space="preserve">    </w:t>
      </w:r>
    </w:p>
    <w:p w:rsidR="0001552B" w:rsidRPr="00D97FA2" w:rsidRDefault="005A35D1" w:rsidP="00C308C9">
      <w:pPr>
        <w:tabs>
          <w:tab w:val="left" w:pos="360"/>
        </w:tabs>
        <w:ind w:left="720"/>
        <w:jc w:val="both"/>
        <w:rPr>
          <w:rFonts w:ascii="Verdana" w:hAnsi="Verdana"/>
          <w:szCs w:val="20"/>
        </w:rPr>
      </w:pPr>
      <w:r>
        <w:rPr>
          <w:rFonts w:ascii="Verdana" w:hAnsi="Verdana"/>
          <w:szCs w:val="20"/>
        </w:rPr>
        <w:t xml:space="preserve">        </w:t>
      </w:r>
      <w:r w:rsidR="008058AB">
        <w:rPr>
          <w:rFonts w:ascii="Verdana" w:hAnsi="Verdana"/>
          <w:szCs w:val="20"/>
        </w:rPr>
        <w:t xml:space="preserve"> </w:t>
      </w:r>
      <w:r>
        <w:rPr>
          <w:rFonts w:ascii="Verdana" w:hAnsi="Verdana"/>
          <w:szCs w:val="20"/>
        </w:rPr>
        <w:t xml:space="preserve"> </w:t>
      </w:r>
      <w:r w:rsidR="0001552B" w:rsidRPr="00D97FA2">
        <w:rPr>
          <w:rFonts w:ascii="Verdana" w:hAnsi="Verdana"/>
          <w:szCs w:val="20"/>
        </w:rPr>
        <w:t>technical specifications</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Developed ETL jobs using most of the stages in Datastage</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Reviewed Datastage jobs within the team</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Involved in resolving the warnings while executing the job.</w:t>
      </w:r>
    </w:p>
    <w:p w:rsidR="0001552B" w:rsidRPr="00D97FA2" w:rsidRDefault="0001552B" w:rsidP="00C308C9">
      <w:pPr>
        <w:jc w:val="both"/>
        <w:rPr>
          <w:rFonts w:ascii="Verdana" w:hAnsi="Verdana"/>
          <w:szCs w:val="20"/>
        </w:rPr>
      </w:pPr>
    </w:p>
    <w:p w:rsidR="0001552B" w:rsidRPr="00D97FA2" w:rsidRDefault="00106BDE" w:rsidP="00C308C9">
      <w:pPr>
        <w:jc w:val="both"/>
        <w:rPr>
          <w:rFonts w:ascii="Verdana" w:hAnsi="Verdana"/>
          <w:szCs w:val="20"/>
        </w:rPr>
      </w:pPr>
      <w:r>
        <w:rPr>
          <w:rFonts w:ascii="Verdana" w:hAnsi="Verdana"/>
          <w:szCs w:val="20"/>
        </w:rPr>
        <w:pict>
          <v:line id="_x0000_s1029" style="position:absolute;left:0;text-align:left;z-index:251658752" from="-.3pt,6.35pt" to="423.25pt,6.35pt" strokecolor="#969696" strokeweight="2.12mm">
            <v:stroke color2="#696969" joinstyle="miter"/>
          </v:line>
        </w:pict>
      </w:r>
    </w:p>
    <w:p w:rsidR="0001552B" w:rsidRPr="00D97FA2" w:rsidRDefault="0001552B" w:rsidP="00C308C9">
      <w:pPr>
        <w:pStyle w:val="Heading9"/>
        <w:tabs>
          <w:tab w:val="clear" w:pos="0"/>
        </w:tabs>
        <w:ind w:left="0" w:firstLine="0"/>
        <w:rPr>
          <w:rFonts w:ascii="Verdana" w:hAnsi="Verdana" w:cs="Arial"/>
          <w:sz w:val="20"/>
        </w:rPr>
      </w:pPr>
    </w:p>
    <w:p w:rsidR="0001552B" w:rsidRPr="00D97FA2" w:rsidRDefault="0001552B" w:rsidP="00C308C9">
      <w:pPr>
        <w:pStyle w:val="Heading9"/>
        <w:rPr>
          <w:rFonts w:ascii="Verdana" w:hAnsi="Verdana" w:cs="Arial"/>
          <w:sz w:val="20"/>
        </w:rPr>
      </w:pPr>
      <w:r w:rsidRPr="00D97FA2">
        <w:rPr>
          <w:rFonts w:ascii="Verdana" w:hAnsi="Verdana" w:cs="Arial"/>
          <w:sz w:val="20"/>
        </w:rPr>
        <w:t xml:space="preserve">Client </w:t>
      </w:r>
      <w:r w:rsidRPr="00D97FA2">
        <w:rPr>
          <w:rFonts w:ascii="Verdana" w:hAnsi="Verdana" w:cs="Arial"/>
          <w:sz w:val="20"/>
        </w:rPr>
        <w:tab/>
      </w:r>
      <w:r w:rsidRPr="00D97FA2">
        <w:rPr>
          <w:rFonts w:ascii="Verdana" w:hAnsi="Verdana" w:cs="Arial"/>
          <w:sz w:val="20"/>
        </w:rPr>
        <w:tab/>
        <w:t>:</w:t>
      </w:r>
      <w:r w:rsidRPr="00D97FA2">
        <w:rPr>
          <w:rFonts w:ascii="Verdana" w:hAnsi="Verdana" w:cs="Arial"/>
          <w:sz w:val="20"/>
        </w:rPr>
        <w:tab/>
        <w:t>Orange Telecom</w:t>
      </w:r>
    </w:p>
    <w:p w:rsidR="0001552B" w:rsidRPr="00D97FA2" w:rsidRDefault="0001552B" w:rsidP="00C308C9">
      <w:pPr>
        <w:jc w:val="both"/>
        <w:rPr>
          <w:rFonts w:ascii="Verdana" w:hAnsi="Verdana"/>
          <w:szCs w:val="20"/>
        </w:rPr>
      </w:pPr>
      <w:r w:rsidRPr="00D97FA2">
        <w:rPr>
          <w:rFonts w:ascii="Verdana" w:hAnsi="Verdana"/>
          <w:szCs w:val="20"/>
        </w:rPr>
        <w:t>Industry</w:t>
      </w:r>
      <w:r w:rsidRPr="00D97FA2">
        <w:rPr>
          <w:rFonts w:ascii="Verdana" w:hAnsi="Verdana"/>
          <w:szCs w:val="20"/>
        </w:rPr>
        <w:tab/>
      </w:r>
      <w:r w:rsidRPr="00D97FA2">
        <w:rPr>
          <w:rFonts w:ascii="Verdana" w:hAnsi="Verdana"/>
          <w:szCs w:val="20"/>
        </w:rPr>
        <w:tab/>
        <w:t>:</w:t>
      </w:r>
      <w:r w:rsidRPr="00D97FA2">
        <w:rPr>
          <w:rFonts w:ascii="Verdana" w:hAnsi="Verdana"/>
          <w:szCs w:val="20"/>
        </w:rPr>
        <w:tab/>
        <w:t>Telecom</w:t>
      </w:r>
    </w:p>
    <w:p w:rsidR="0001552B" w:rsidRPr="00D97FA2" w:rsidRDefault="0001552B" w:rsidP="00C308C9">
      <w:pPr>
        <w:jc w:val="both"/>
        <w:rPr>
          <w:rFonts w:ascii="Verdana" w:hAnsi="Verdana"/>
          <w:spacing w:val="4"/>
          <w:szCs w:val="20"/>
        </w:rPr>
      </w:pPr>
      <w:r w:rsidRPr="00D97FA2">
        <w:rPr>
          <w:rFonts w:ascii="Verdana" w:hAnsi="Verdana"/>
          <w:szCs w:val="20"/>
        </w:rPr>
        <w:t>Project Name</w:t>
      </w:r>
      <w:r w:rsidRPr="00D97FA2">
        <w:rPr>
          <w:rFonts w:ascii="Verdana" w:hAnsi="Verdana"/>
          <w:szCs w:val="20"/>
        </w:rPr>
        <w:tab/>
      </w:r>
      <w:r w:rsidRPr="00D97FA2">
        <w:rPr>
          <w:rFonts w:ascii="Verdana" w:hAnsi="Verdana"/>
          <w:szCs w:val="20"/>
        </w:rPr>
        <w:tab/>
        <w:t>:</w:t>
      </w:r>
      <w:r w:rsidRPr="00D97FA2">
        <w:rPr>
          <w:rFonts w:ascii="Verdana" w:hAnsi="Verdana"/>
          <w:szCs w:val="20"/>
        </w:rPr>
        <w:tab/>
      </w:r>
      <w:r w:rsidRPr="00D97FA2">
        <w:rPr>
          <w:rFonts w:ascii="Verdana" w:hAnsi="Verdana"/>
          <w:spacing w:val="4"/>
          <w:szCs w:val="20"/>
        </w:rPr>
        <w:t>EBilling</w:t>
      </w:r>
    </w:p>
    <w:p w:rsidR="0001552B" w:rsidRPr="00D97FA2" w:rsidRDefault="0001552B" w:rsidP="00C308C9">
      <w:pPr>
        <w:jc w:val="both"/>
        <w:rPr>
          <w:rFonts w:ascii="Verdana" w:hAnsi="Verdana"/>
          <w:szCs w:val="20"/>
        </w:rPr>
      </w:pPr>
      <w:r w:rsidRPr="00D97FA2">
        <w:rPr>
          <w:rFonts w:ascii="Verdana" w:hAnsi="Verdana"/>
          <w:szCs w:val="20"/>
        </w:rPr>
        <w:t>Project Type</w:t>
      </w:r>
      <w:r w:rsidRPr="00D97FA2">
        <w:rPr>
          <w:rFonts w:ascii="Verdana" w:hAnsi="Verdana"/>
          <w:szCs w:val="20"/>
        </w:rPr>
        <w:tab/>
      </w:r>
      <w:r w:rsidRPr="00D97FA2">
        <w:rPr>
          <w:rFonts w:ascii="Verdana" w:hAnsi="Verdana"/>
          <w:szCs w:val="20"/>
        </w:rPr>
        <w:tab/>
        <w:t>:</w:t>
      </w:r>
      <w:r w:rsidRPr="00D97FA2">
        <w:rPr>
          <w:rFonts w:ascii="Verdana" w:hAnsi="Verdana"/>
          <w:szCs w:val="20"/>
        </w:rPr>
        <w:tab/>
        <w:t>Data Warehouse</w:t>
      </w:r>
    </w:p>
    <w:p w:rsidR="0001552B" w:rsidRPr="00D97FA2" w:rsidRDefault="0001552B" w:rsidP="00C308C9">
      <w:pPr>
        <w:jc w:val="both"/>
        <w:rPr>
          <w:rFonts w:ascii="Verdana" w:hAnsi="Verdana"/>
          <w:spacing w:val="4"/>
          <w:szCs w:val="20"/>
        </w:rPr>
      </w:pPr>
      <w:r w:rsidRPr="00D97FA2">
        <w:rPr>
          <w:rFonts w:ascii="Verdana" w:hAnsi="Verdana"/>
          <w:szCs w:val="20"/>
        </w:rPr>
        <w:t>Environment</w:t>
      </w:r>
      <w:r w:rsidRPr="00D97FA2">
        <w:rPr>
          <w:rFonts w:ascii="Verdana" w:hAnsi="Verdana"/>
          <w:szCs w:val="20"/>
        </w:rPr>
        <w:tab/>
      </w:r>
      <w:r w:rsidRPr="00D97FA2">
        <w:rPr>
          <w:rFonts w:ascii="Verdana" w:hAnsi="Verdana"/>
          <w:szCs w:val="20"/>
        </w:rPr>
        <w:tab/>
        <w:t>:</w:t>
      </w:r>
      <w:r w:rsidRPr="00D97FA2">
        <w:rPr>
          <w:rFonts w:ascii="Verdana" w:hAnsi="Verdana"/>
          <w:szCs w:val="20"/>
        </w:rPr>
        <w:tab/>
      </w:r>
      <w:r w:rsidRPr="00D97FA2">
        <w:rPr>
          <w:rFonts w:ascii="Verdana" w:hAnsi="Verdana"/>
          <w:spacing w:val="4"/>
          <w:szCs w:val="20"/>
        </w:rPr>
        <w:t>Datastage 7.5x2, Oracle9i, Unix</w:t>
      </w:r>
    </w:p>
    <w:p w:rsidR="0001552B" w:rsidRPr="00D97FA2" w:rsidRDefault="009C0585" w:rsidP="00C308C9">
      <w:pPr>
        <w:ind w:left="2880" w:hanging="2880"/>
        <w:jc w:val="both"/>
        <w:rPr>
          <w:rFonts w:ascii="Verdana" w:hAnsi="Verdana"/>
          <w:szCs w:val="20"/>
        </w:rPr>
      </w:pPr>
      <w:r>
        <w:rPr>
          <w:rFonts w:ascii="Verdana" w:hAnsi="Verdana"/>
          <w:spacing w:val="4"/>
          <w:szCs w:val="20"/>
        </w:rPr>
        <w:t xml:space="preserve">Project Overview     </w:t>
      </w:r>
      <w:r w:rsidR="0001552B" w:rsidRPr="00D97FA2">
        <w:rPr>
          <w:rFonts w:ascii="Verdana" w:hAnsi="Verdana"/>
          <w:spacing w:val="4"/>
          <w:szCs w:val="20"/>
        </w:rPr>
        <w:t>:</w:t>
      </w:r>
      <w:r w:rsidR="0001552B" w:rsidRPr="00D97FA2">
        <w:rPr>
          <w:rFonts w:ascii="Verdana" w:hAnsi="Verdana"/>
          <w:spacing w:val="4"/>
          <w:szCs w:val="20"/>
        </w:rPr>
        <w:tab/>
      </w:r>
      <w:r w:rsidR="0001552B" w:rsidRPr="00D97FA2">
        <w:rPr>
          <w:rFonts w:ascii="Verdana" w:hAnsi="Verdana"/>
          <w:szCs w:val="20"/>
        </w:rPr>
        <w:t xml:space="preserve">Orange UK has over 3.2 million accounts of which almost a third have registered access to the Orange.co.uk Web Self Service functionality that offers the ability for customers to view their last 3 bills. The number of customer accounts managing their account online is increased significantly in the last 24 months in accordance with the company channel shift strategy.This project will deliver an </w:t>
      </w:r>
      <w:r w:rsidR="0001552B" w:rsidRPr="00D97FA2">
        <w:rPr>
          <w:rFonts w:ascii="Verdana" w:hAnsi="Verdana"/>
          <w:szCs w:val="20"/>
        </w:rPr>
        <w:lastRenderedPageBreak/>
        <w:t>enhanced online billing and reporting capability for Orange Personal and Small Business Pay Monthly customers via their Web Self Service account. This is to provide an improved product offering, better customer experience,provide a more robust online bill capability with improved quality of service; and bring Orange web capability into alignment with our key competitors. In addition the project will deliver the ability to output a notification by SMS to the customer when the bill is ready for viewing online.</w:t>
      </w:r>
    </w:p>
    <w:p w:rsidR="0001552B" w:rsidRPr="00D97FA2" w:rsidRDefault="0001552B" w:rsidP="00C308C9">
      <w:pPr>
        <w:ind w:left="2160" w:hanging="2160"/>
        <w:jc w:val="both"/>
        <w:rPr>
          <w:rFonts w:ascii="Verdana" w:hAnsi="Verdana"/>
          <w:szCs w:val="20"/>
        </w:rPr>
      </w:pPr>
      <w:r w:rsidRPr="00D97FA2">
        <w:rPr>
          <w:rFonts w:ascii="Verdana" w:hAnsi="Verdana"/>
          <w:szCs w:val="20"/>
        </w:rPr>
        <w:t>Role</w:t>
      </w:r>
      <w:r w:rsidRPr="00D97FA2">
        <w:rPr>
          <w:rFonts w:ascii="Verdana" w:hAnsi="Verdana"/>
          <w:szCs w:val="20"/>
        </w:rPr>
        <w:tab/>
        <w:t>:</w:t>
      </w:r>
      <w:r w:rsidRPr="00D97FA2">
        <w:rPr>
          <w:rFonts w:ascii="Verdana" w:hAnsi="Verdana"/>
          <w:szCs w:val="20"/>
        </w:rPr>
        <w:tab/>
        <w:t>ETL Developer</w:t>
      </w:r>
    </w:p>
    <w:p w:rsidR="0001552B" w:rsidRPr="00D97FA2" w:rsidRDefault="0001552B" w:rsidP="00C308C9">
      <w:pPr>
        <w:jc w:val="both"/>
        <w:rPr>
          <w:rFonts w:ascii="Verdana" w:hAnsi="Verdana"/>
          <w:szCs w:val="20"/>
        </w:rPr>
      </w:pPr>
    </w:p>
    <w:p w:rsidR="0001552B" w:rsidRPr="00D97FA2" w:rsidRDefault="0001552B" w:rsidP="00C308C9">
      <w:pPr>
        <w:jc w:val="both"/>
        <w:rPr>
          <w:rFonts w:ascii="Verdana" w:hAnsi="Verdana"/>
          <w:b/>
          <w:szCs w:val="20"/>
        </w:rPr>
      </w:pPr>
      <w:r w:rsidRPr="00D97FA2">
        <w:rPr>
          <w:rFonts w:ascii="Verdana" w:hAnsi="Verdana"/>
          <w:b/>
          <w:szCs w:val="20"/>
        </w:rPr>
        <w:t>Responsibilities:</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Developed Datastage jobs and tested them</w:t>
      </w:r>
    </w:p>
    <w:p w:rsidR="0001552B" w:rsidRPr="00D97FA2"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Implemented SCD Type1 and Type2 in Datastage</w:t>
      </w:r>
    </w:p>
    <w:p w:rsidR="0001552B" w:rsidRDefault="0001552B" w:rsidP="00C308C9">
      <w:pPr>
        <w:numPr>
          <w:ilvl w:val="0"/>
          <w:numId w:val="2"/>
        </w:numPr>
        <w:tabs>
          <w:tab w:val="left" w:pos="360"/>
        </w:tabs>
        <w:ind w:left="720" w:firstLine="0"/>
        <w:jc w:val="both"/>
        <w:rPr>
          <w:rFonts w:ascii="Verdana" w:hAnsi="Verdana"/>
          <w:szCs w:val="20"/>
        </w:rPr>
      </w:pPr>
      <w:r w:rsidRPr="00D97FA2">
        <w:rPr>
          <w:rFonts w:ascii="Verdana" w:hAnsi="Verdana"/>
          <w:szCs w:val="20"/>
        </w:rPr>
        <w:t>Used job sequences to integrate the entire performance</w:t>
      </w:r>
    </w:p>
    <w:p w:rsidR="00D267FE" w:rsidRDefault="00D267FE" w:rsidP="00C308C9">
      <w:pPr>
        <w:tabs>
          <w:tab w:val="left" w:pos="360"/>
        </w:tabs>
        <w:ind w:left="720"/>
        <w:jc w:val="both"/>
        <w:rPr>
          <w:rFonts w:ascii="Verdana" w:hAnsi="Verdana"/>
          <w:szCs w:val="20"/>
        </w:rPr>
      </w:pPr>
    </w:p>
    <w:p w:rsidR="00D267FE" w:rsidRDefault="00D267FE" w:rsidP="00C308C9">
      <w:pPr>
        <w:tabs>
          <w:tab w:val="left" w:pos="360"/>
        </w:tabs>
        <w:jc w:val="both"/>
        <w:rPr>
          <w:rFonts w:ascii="Verdana" w:hAnsi="Verdana"/>
          <w:b/>
          <w:i/>
          <w:szCs w:val="20"/>
        </w:rPr>
      </w:pPr>
      <w:r w:rsidRPr="00D267FE">
        <w:rPr>
          <w:rFonts w:ascii="Verdana" w:hAnsi="Verdana"/>
          <w:b/>
          <w:i/>
          <w:szCs w:val="20"/>
        </w:rPr>
        <w:t>Personal Information:</w:t>
      </w:r>
    </w:p>
    <w:p w:rsidR="00D267FE" w:rsidRDefault="00D267FE" w:rsidP="00C308C9">
      <w:pPr>
        <w:tabs>
          <w:tab w:val="left" w:pos="360"/>
        </w:tabs>
        <w:jc w:val="both"/>
        <w:rPr>
          <w:rFonts w:ascii="Verdana" w:hAnsi="Verdana"/>
          <w:b/>
          <w:i/>
          <w:szCs w:val="20"/>
        </w:rPr>
      </w:pPr>
    </w:p>
    <w:p w:rsidR="00D267FE" w:rsidRDefault="00D267FE" w:rsidP="00C308C9">
      <w:pPr>
        <w:tabs>
          <w:tab w:val="left" w:pos="360"/>
        </w:tabs>
        <w:jc w:val="both"/>
        <w:rPr>
          <w:rFonts w:ascii="Verdana" w:hAnsi="Verdana"/>
          <w:bCs/>
        </w:rPr>
      </w:pPr>
      <w:r>
        <w:rPr>
          <w:b/>
          <w:bCs/>
        </w:rPr>
        <w:t>Address:</w:t>
      </w:r>
      <w:r>
        <w:rPr>
          <w:b/>
          <w:bCs/>
        </w:rPr>
        <w:tab/>
      </w:r>
      <w:r>
        <w:rPr>
          <w:b/>
          <w:bCs/>
        </w:rPr>
        <w:tab/>
        <w:t xml:space="preserve"> 5</w:t>
      </w:r>
      <w:r w:rsidRPr="00D267FE">
        <w:rPr>
          <w:rFonts w:ascii="Verdana" w:hAnsi="Verdana"/>
          <w:bCs/>
        </w:rPr>
        <w:t xml:space="preserve">-98-61/4, </w:t>
      </w:r>
    </w:p>
    <w:p w:rsidR="00D267FE" w:rsidRDefault="00D267FE" w:rsidP="00C308C9">
      <w:pPr>
        <w:tabs>
          <w:tab w:val="left" w:pos="360"/>
        </w:tabs>
        <w:ind w:left="1440"/>
        <w:jc w:val="both"/>
        <w:rPr>
          <w:rFonts w:ascii="Verdana" w:hAnsi="Verdana"/>
          <w:bCs/>
        </w:rPr>
      </w:pPr>
      <w:r>
        <w:rPr>
          <w:rFonts w:ascii="Verdana" w:hAnsi="Verdana"/>
          <w:bCs/>
        </w:rPr>
        <w:tab/>
        <w:t xml:space="preserve"> </w:t>
      </w:r>
      <w:r w:rsidR="00CA70C4">
        <w:rPr>
          <w:rFonts w:ascii="Verdana" w:hAnsi="Verdana"/>
          <w:bCs/>
        </w:rPr>
        <w:t>A.L</w:t>
      </w:r>
      <w:r w:rsidRPr="00D267FE">
        <w:rPr>
          <w:rFonts w:ascii="Verdana" w:hAnsi="Verdana"/>
          <w:bCs/>
        </w:rPr>
        <w:t xml:space="preserve"> College campus, </w:t>
      </w:r>
    </w:p>
    <w:p w:rsidR="00D267FE" w:rsidRDefault="00D267FE" w:rsidP="00C308C9">
      <w:pPr>
        <w:tabs>
          <w:tab w:val="left" w:pos="360"/>
        </w:tabs>
        <w:ind w:left="1440"/>
        <w:jc w:val="both"/>
        <w:rPr>
          <w:rFonts w:ascii="Verdana" w:hAnsi="Verdana"/>
          <w:bCs/>
        </w:rPr>
      </w:pPr>
      <w:r>
        <w:rPr>
          <w:rFonts w:ascii="Verdana" w:hAnsi="Verdana"/>
          <w:bCs/>
        </w:rPr>
        <w:tab/>
        <w:t xml:space="preserve"> </w:t>
      </w:r>
      <w:r w:rsidRPr="00D267FE">
        <w:rPr>
          <w:rFonts w:ascii="Verdana" w:hAnsi="Verdana"/>
          <w:bCs/>
        </w:rPr>
        <w:t xml:space="preserve">Lodge Centre, </w:t>
      </w:r>
    </w:p>
    <w:p w:rsidR="00D267FE" w:rsidRDefault="00D267FE" w:rsidP="00C308C9">
      <w:pPr>
        <w:tabs>
          <w:tab w:val="left" w:pos="360"/>
        </w:tabs>
        <w:ind w:left="1440"/>
        <w:jc w:val="both"/>
        <w:rPr>
          <w:rFonts w:ascii="Verdana" w:hAnsi="Verdana"/>
          <w:bCs/>
        </w:rPr>
      </w:pPr>
      <w:r>
        <w:rPr>
          <w:rFonts w:ascii="Verdana" w:hAnsi="Verdana"/>
          <w:bCs/>
        </w:rPr>
        <w:tab/>
        <w:t xml:space="preserve"> </w:t>
      </w:r>
      <w:r w:rsidRPr="00D267FE">
        <w:rPr>
          <w:rFonts w:ascii="Verdana" w:hAnsi="Verdana"/>
          <w:bCs/>
        </w:rPr>
        <w:t xml:space="preserve">Brodipet, </w:t>
      </w:r>
    </w:p>
    <w:p w:rsidR="00D267FE" w:rsidRDefault="00D267FE" w:rsidP="00C308C9">
      <w:pPr>
        <w:tabs>
          <w:tab w:val="left" w:pos="360"/>
        </w:tabs>
        <w:ind w:left="1440"/>
        <w:jc w:val="both"/>
        <w:rPr>
          <w:rFonts w:ascii="Verdana" w:hAnsi="Verdana"/>
          <w:bCs/>
        </w:rPr>
      </w:pPr>
      <w:r>
        <w:rPr>
          <w:rFonts w:ascii="Verdana" w:hAnsi="Verdana"/>
          <w:bCs/>
        </w:rPr>
        <w:tab/>
        <w:t xml:space="preserve"> Guntur</w:t>
      </w:r>
      <w:r w:rsidRPr="00D267FE">
        <w:rPr>
          <w:rFonts w:ascii="Verdana" w:hAnsi="Verdana"/>
          <w:bCs/>
        </w:rPr>
        <w:t>–522002.</w:t>
      </w:r>
    </w:p>
    <w:p w:rsidR="00D267FE" w:rsidRDefault="00D267FE" w:rsidP="00C308C9">
      <w:pPr>
        <w:tabs>
          <w:tab w:val="left" w:pos="360"/>
        </w:tabs>
        <w:ind w:left="1440"/>
        <w:jc w:val="both"/>
      </w:pPr>
    </w:p>
    <w:p w:rsidR="00D267FE" w:rsidRDefault="00D267FE" w:rsidP="00C308C9">
      <w:pPr>
        <w:tabs>
          <w:tab w:val="left" w:pos="360"/>
        </w:tabs>
        <w:jc w:val="both"/>
        <w:rPr>
          <w:rFonts w:ascii="Verdana" w:hAnsi="Verdana"/>
        </w:rPr>
      </w:pPr>
      <w:r>
        <w:rPr>
          <w:b/>
          <w:bCs/>
        </w:rPr>
        <w:t>Date of birth</w:t>
      </w:r>
      <w:r w:rsidRPr="00D267FE">
        <w:rPr>
          <w:rFonts w:ascii="Verdana" w:hAnsi="Verdana"/>
          <w:bCs/>
        </w:rPr>
        <w:t xml:space="preserve">:   </w:t>
      </w:r>
      <w:r>
        <w:rPr>
          <w:rFonts w:ascii="Verdana" w:hAnsi="Verdana"/>
          <w:bCs/>
        </w:rPr>
        <w:tab/>
        <w:t xml:space="preserve"> </w:t>
      </w:r>
      <w:r w:rsidRPr="00D267FE">
        <w:rPr>
          <w:rFonts w:ascii="Verdana" w:hAnsi="Verdana"/>
          <w:bCs/>
        </w:rPr>
        <w:t>15</w:t>
      </w:r>
      <w:r w:rsidRPr="00D267FE">
        <w:rPr>
          <w:rFonts w:ascii="Verdana" w:hAnsi="Verdana"/>
          <w:bCs/>
          <w:vertAlign w:val="superscript"/>
        </w:rPr>
        <w:t>th</w:t>
      </w:r>
      <w:r w:rsidRPr="00D267FE">
        <w:rPr>
          <w:rFonts w:ascii="Verdana" w:hAnsi="Verdana"/>
          <w:bCs/>
        </w:rPr>
        <w:t xml:space="preserve"> April 1984</w:t>
      </w:r>
      <w:r w:rsidRPr="00D267FE">
        <w:rPr>
          <w:rFonts w:ascii="Verdana" w:hAnsi="Verdana"/>
        </w:rPr>
        <w:t xml:space="preserve"> </w:t>
      </w:r>
    </w:p>
    <w:p w:rsidR="001703DF" w:rsidRDefault="001703DF" w:rsidP="00C308C9">
      <w:pPr>
        <w:tabs>
          <w:tab w:val="left" w:pos="360"/>
        </w:tabs>
        <w:jc w:val="both"/>
        <w:rPr>
          <w:rFonts w:ascii="Verdana" w:hAnsi="Verdana"/>
        </w:rPr>
      </w:pPr>
      <w:r w:rsidRPr="001703DF">
        <w:rPr>
          <w:rFonts w:ascii="Verdana" w:hAnsi="Verdana"/>
          <w:b/>
        </w:rPr>
        <w:t>Relegion</w:t>
      </w:r>
      <w:r>
        <w:rPr>
          <w:rFonts w:ascii="Verdana" w:hAnsi="Verdana"/>
        </w:rPr>
        <w:t xml:space="preserve">: </w:t>
      </w:r>
      <w:r>
        <w:rPr>
          <w:rFonts w:ascii="Verdana" w:hAnsi="Verdana"/>
        </w:rPr>
        <w:tab/>
      </w:r>
      <w:r>
        <w:rPr>
          <w:rFonts w:ascii="Verdana" w:hAnsi="Verdana"/>
        </w:rPr>
        <w:tab/>
        <w:t xml:space="preserve"> Christian</w:t>
      </w:r>
    </w:p>
    <w:p w:rsidR="00D267FE" w:rsidRPr="00D267FE" w:rsidRDefault="00D267FE" w:rsidP="00C308C9">
      <w:pPr>
        <w:tabs>
          <w:tab w:val="left" w:pos="360"/>
        </w:tabs>
        <w:jc w:val="both"/>
        <w:rPr>
          <w:rFonts w:ascii="Verdana" w:hAnsi="Verdana"/>
        </w:rPr>
      </w:pPr>
    </w:p>
    <w:p w:rsidR="00D267FE" w:rsidRDefault="00D267FE" w:rsidP="00C308C9">
      <w:pPr>
        <w:tabs>
          <w:tab w:val="left" w:pos="360"/>
        </w:tabs>
        <w:jc w:val="both"/>
        <w:rPr>
          <w:rFonts w:ascii="Verdana" w:hAnsi="Verdana"/>
        </w:rPr>
      </w:pPr>
      <w:r w:rsidRPr="00D267FE">
        <w:rPr>
          <w:rFonts w:ascii="Verdana" w:hAnsi="Verdana"/>
          <w:b/>
          <w:bCs/>
        </w:rPr>
        <w:t>Languages Known:</w:t>
      </w:r>
      <w:r w:rsidRPr="00D267FE">
        <w:rPr>
          <w:rFonts w:ascii="Verdana" w:hAnsi="Verdana"/>
        </w:rPr>
        <w:t xml:space="preserve"> English, Hindi and Telugu</w:t>
      </w:r>
    </w:p>
    <w:p w:rsidR="00301EA0" w:rsidRDefault="00301EA0" w:rsidP="00C308C9">
      <w:pPr>
        <w:tabs>
          <w:tab w:val="left" w:pos="360"/>
        </w:tabs>
        <w:jc w:val="both"/>
        <w:rPr>
          <w:rFonts w:ascii="Verdana" w:hAnsi="Verdana"/>
        </w:rPr>
      </w:pPr>
    </w:p>
    <w:p w:rsidR="006C40D7" w:rsidRDefault="006C40D7" w:rsidP="00C308C9">
      <w:pPr>
        <w:tabs>
          <w:tab w:val="left" w:pos="360"/>
        </w:tabs>
        <w:jc w:val="both"/>
        <w:rPr>
          <w:rFonts w:ascii="Verdana" w:hAnsi="Verdana"/>
        </w:rPr>
      </w:pPr>
    </w:p>
    <w:p w:rsidR="006C40D7" w:rsidRPr="006C40D7" w:rsidRDefault="006C40D7" w:rsidP="00C308C9">
      <w:pPr>
        <w:suppressAutoHyphens w:val="0"/>
        <w:rPr>
          <w:rFonts w:ascii="Verdana" w:hAnsi="Verdana" w:cs="Times New Roman"/>
          <w:szCs w:val="20"/>
          <w:lang w:eastAsia="en-US"/>
        </w:rPr>
      </w:pPr>
      <w:r w:rsidRPr="006C40D7">
        <w:rPr>
          <w:rFonts w:ascii="Verdana" w:hAnsi="Verdana" w:cs="Times New Roman"/>
          <w:b/>
          <w:i/>
          <w:szCs w:val="20"/>
          <w:lang w:eastAsia="en-US"/>
        </w:rPr>
        <w:t>Declaration:</w:t>
      </w:r>
      <w:r w:rsidRPr="006C40D7">
        <w:rPr>
          <w:rFonts w:ascii="Verdana" w:hAnsi="Verdana" w:cs="Times New Roman"/>
          <w:szCs w:val="20"/>
          <w:lang w:eastAsia="en-US"/>
        </w:rPr>
        <w:t xml:space="preserve"> I hereby declare that all the details furnished above are true to the best of my knowledge and belief.</w:t>
      </w:r>
    </w:p>
    <w:p w:rsidR="006C40D7" w:rsidRPr="006C40D7" w:rsidRDefault="006C40D7" w:rsidP="00C308C9">
      <w:pPr>
        <w:tabs>
          <w:tab w:val="left" w:pos="360"/>
        </w:tabs>
        <w:jc w:val="both"/>
        <w:rPr>
          <w:rFonts w:ascii="Verdana" w:hAnsi="Verdana"/>
          <w:b/>
          <w:i/>
          <w:szCs w:val="20"/>
        </w:rPr>
      </w:pPr>
    </w:p>
    <w:p w:rsidR="006C40D7" w:rsidRPr="006C40D7" w:rsidRDefault="006C40D7" w:rsidP="00C308C9">
      <w:pPr>
        <w:suppressAutoHyphens w:val="0"/>
        <w:rPr>
          <w:rFonts w:ascii="Verdana" w:hAnsi="Verdana" w:cs="Times New Roman"/>
          <w:b/>
          <w:i/>
          <w:szCs w:val="20"/>
          <w:lang w:eastAsia="en-US"/>
        </w:rPr>
      </w:pPr>
    </w:p>
    <w:p w:rsidR="0001552B" w:rsidRPr="00D267FE" w:rsidRDefault="0001552B" w:rsidP="00C308C9">
      <w:pPr>
        <w:ind w:left="720" w:hanging="360"/>
        <w:jc w:val="both"/>
        <w:rPr>
          <w:rFonts w:ascii="Verdana" w:hAnsi="Verdana"/>
          <w:szCs w:val="20"/>
        </w:rPr>
      </w:pPr>
    </w:p>
    <w:p w:rsidR="0001552B" w:rsidRPr="00D97FA2" w:rsidRDefault="0001552B" w:rsidP="00C308C9">
      <w:pPr>
        <w:rPr>
          <w:rFonts w:ascii="Verdana" w:hAnsi="Verdana"/>
          <w:szCs w:val="20"/>
        </w:rPr>
      </w:pPr>
    </w:p>
    <w:p w:rsidR="0001552B" w:rsidRDefault="0001552B" w:rsidP="00C308C9">
      <w:pPr>
        <w:rPr>
          <w:rFonts w:ascii="Verdana" w:hAnsi="Verdana"/>
          <w:szCs w:val="20"/>
        </w:rPr>
      </w:pPr>
    </w:p>
    <w:p w:rsidR="00642DB6" w:rsidRDefault="00642DB6" w:rsidP="00C308C9">
      <w:pPr>
        <w:rPr>
          <w:rFonts w:ascii="Verdana" w:hAnsi="Verdana"/>
          <w:szCs w:val="20"/>
        </w:rPr>
      </w:pPr>
    </w:p>
    <w:p w:rsidR="00642DB6" w:rsidRDefault="00642DB6" w:rsidP="00C308C9">
      <w:pPr>
        <w:rPr>
          <w:rFonts w:ascii="Verdana" w:hAnsi="Verdana"/>
          <w:szCs w:val="20"/>
        </w:rPr>
      </w:pPr>
    </w:p>
    <w:p w:rsidR="00642DB6" w:rsidRDefault="00642DB6" w:rsidP="00C308C9">
      <w:pPr>
        <w:rPr>
          <w:rFonts w:ascii="Verdana" w:hAnsi="Verdana"/>
          <w:szCs w:val="20"/>
        </w:rPr>
      </w:pPr>
    </w:p>
    <w:p w:rsidR="00642DB6" w:rsidRDefault="00642DB6" w:rsidP="00C308C9">
      <w:pPr>
        <w:rPr>
          <w:rFonts w:ascii="Verdana" w:hAnsi="Verdana"/>
          <w:szCs w:val="20"/>
        </w:rPr>
      </w:pP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p>
    <w:p w:rsidR="00642DB6" w:rsidRPr="00D97FA2" w:rsidRDefault="00642DB6" w:rsidP="00C308C9">
      <w:pPr>
        <w:rPr>
          <w:rFonts w:ascii="Verdana" w:hAnsi="Verdana"/>
          <w:szCs w:val="20"/>
        </w:rPr>
      </w:pP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r>
      <w:r>
        <w:rPr>
          <w:rFonts w:ascii="Verdana" w:hAnsi="Verdana"/>
          <w:szCs w:val="20"/>
        </w:rPr>
        <w:tab/>
        <w:t>(N.Sujith Sudha)</w:t>
      </w:r>
    </w:p>
    <w:sectPr w:rsidR="00642DB6" w:rsidRPr="00D97FA2" w:rsidSect="008472E7">
      <w:headerReference w:type="default" r:id="rId10"/>
      <w:footerReference w:type="even" r:id="rId11"/>
      <w:footerReference w:type="default" r:id="rId12"/>
      <w:headerReference w:type="first" r:id="rId13"/>
      <w:footerReference w:type="first" r:id="rId14"/>
      <w:pgSz w:w="11906" w:h="16838"/>
      <w:pgMar w:top="1985"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06E6" w:rsidRDefault="003F06E6">
      <w:r>
        <w:separator/>
      </w:r>
    </w:p>
  </w:endnote>
  <w:endnote w:type="continuationSeparator" w:id="1">
    <w:p w:rsidR="003F06E6" w:rsidRDefault="003F06E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00"/>
    <w:family w:val="auto"/>
    <w:pitch w:val="variable"/>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Zurich BT">
    <w:altName w:val="Trebuchet MS"/>
    <w:charset w:val="00"/>
    <w:family w:val="swiss"/>
    <w:pitch w:val="variable"/>
    <w:sig w:usb0="00000000" w:usb1="00000000" w:usb2="00000000" w:usb3="00000000" w:csb0="00000000" w:csb1="00000000"/>
  </w:font>
  <w:font w:name="Zurich Lt BT">
    <w:altName w:val="Trebuchet MS"/>
    <w:charset w:val="00"/>
    <w:family w:val="swiss"/>
    <w:pitch w:val="variable"/>
    <w:sig w:usb0="00000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52B" w:rsidRDefault="0001552B"/>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52B" w:rsidRDefault="0001552B">
    <w:pPr>
      <w:pStyle w:val="Footer"/>
      <w:pBdr>
        <w:top w:val="single" w:sz="4" w:space="1" w:color="000000"/>
      </w:pBdr>
      <w:ind w:right="360"/>
    </w:pPr>
    <w:r>
      <w:rPr>
        <w:rFonts w:ascii="Arial" w:hAnsi="Arial"/>
        <w:sz w:val="18"/>
      </w:rPr>
      <w:tab/>
    </w:r>
    <w:r>
      <w:rPr>
        <w:rFonts w:ascii="Arial" w:hAnsi="Arial"/>
        <w:sz w:val="18"/>
      </w:rPr>
      <w:tab/>
      <w:t xml:space="preserve">Page: </w:t>
    </w:r>
    <w:r w:rsidR="00106BDE">
      <w:rPr>
        <w:rStyle w:val="PageNumber"/>
      </w:rPr>
      <w:fldChar w:fldCharType="begin"/>
    </w:r>
    <w:r>
      <w:rPr>
        <w:rStyle w:val="PageNumber"/>
      </w:rPr>
      <w:instrText xml:space="preserve"> PAGE </w:instrText>
    </w:r>
    <w:r w:rsidR="00106BDE">
      <w:rPr>
        <w:rStyle w:val="PageNumber"/>
      </w:rPr>
      <w:fldChar w:fldCharType="separate"/>
    </w:r>
    <w:r w:rsidR="00034FFD">
      <w:rPr>
        <w:rStyle w:val="PageNumber"/>
        <w:noProof/>
      </w:rPr>
      <w:t>1</w:t>
    </w:r>
    <w:r w:rsidR="00106BDE">
      <w:rPr>
        <w:rStyle w:val="PageNumber"/>
      </w:rPr>
      <w:fldChar w:fldCharType="end"/>
    </w:r>
    <w:r>
      <w:rPr>
        <w:rStyle w:val="PageNumber"/>
      </w:rPr>
      <w:t xml:space="preserve"> of </w:t>
    </w:r>
    <w:r w:rsidR="00106BDE">
      <w:rPr>
        <w:rStyle w:val="PageNumber"/>
      </w:rPr>
      <w:fldChar w:fldCharType="begin"/>
    </w:r>
    <w:r>
      <w:rPr>
        <w:rStyle w:val="PageNumber"/>
      </w:rPr>
      <w:instrText xml:space="preserve"> NUMPAGES \*Arabic </w:instrText>
    </w:r>
    <w:r w:rsidR="00106BDE">
      <w:rPr>
        <w:rStyle w:val="PageNumber"/>
      </w:rPr>
      <w:fldChar w:fldCharType="separate"/>
    </w:r>
    <w:r w:rsidR="00034FFD">
      <w:rPr>
        <w:rStyle w:val="PageNumber"/>
        <w:noProof/>
      </w:rPr>
      <w:t>4</w:t>
    </w:r>
    <w:r w:rsidR="00106BDE">
      <w:rPr>
        <w:rStyle w:val="PageNumber"/>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52B" w:rsidRDefault="0001552B"/>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06E6" w:rsidRDefault="003F06E6">
      <w:r>
        <w:separator/>
      </w:r>
    </w:p>
  </w:footnote>
  <w:footnote w:type="continuationSeparator" w:id="1">
    <w:p w:rsidR="003F06E6" w:rsidRDefault="003F06E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52B" w:rsidRDefault="0001552B">
    <w:pPr>
      <w:pStyle w:val="Header"/>
    </w:pPr>
  </w:p>
  <w:p w:rsidR="0001552B" w:rsidRDefault="0001552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52B" w:rsidRDefault="0001552B"/>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singleLevel"/>
    <w:tmpl w:val="00000002"/>
    <w:name w:val="WW8Num2"/>
    <w:lvl w:ilvl="0">
      <w:start w:val="1"/>
      <w:numFmt w:val="bullet"/>
      <w:lvlText w:val=""/>
      <w:lvlJc w:val="left"/>
      <w:pPr>
        <w:tabs>
          <w:tab w:val="num" w:pos="0"/>
        </w:tabs>
        <w:ind w:left="360" w:hanging="360"/>
      </w:pPr>
      <w:rPr>
        <w:rFonts w:ascii="Symbol" w:hAnsi="Symbol"/>
      </w:rPr>
    </w:lvl>
  </w:abstractNum>
  <w:abstractNum w:abstractNumId="2">
    <w:nsid w:val="00000003"/>
    <w:multiLevelType w:val="multilevel"/>
    <w:tmpl w:val="00000003"/>
    <w:name w:val="WW8Num3"/>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3">
    <w:nsid w:val="00000004"/>
    <w:multiLevelType w:val="multilevel"/>
    <w:tmpl w:val="00000004"/>
    <w:name w:val="WW8Num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4">
    <w:nsid w:val="00000005"/>
    <w:multiLevelType w:val="multilevel"/>
    <w:tmpl w:val="00000005"/>
    <w:name w:val="WW8Num5"/>
    <w:lvl w:ilvl="0">
      <w:numFmt w:val="bullet"/>
      <w:lvlText w:val=""/>
      <w:lvlJc w:val="left"/>
      <w:pPr>
        <w:tabs>
          <w:tab w:val="num" w:pos="0"/>
        </w:tabs>
        <w:ind w:left="0" w:firstLine="0"/>
      </w:pPr>
      <w:rPr>
        <w:rFonts w:ascii="Symbol" w:hAnsi="Symbol"/>
      </w:rPr>
    </w:lvl>
    <w:lvl w:ilvl="1">
      <w:start w:val="1"/>
      <w:numFmt w:val="decimal"/>
      <w:lvlText w:val="%2."/>
      <w:lvlJc w:val="left"/>
      <w:pPr>
        <w:tabs>
          <w:tab w:val="num" w:pos="0"/>
        </w:tabs>
        <w:ind w:left="0" w:firstLine="0"/>
      </w:pPr>
    </w:lvl>
    <w:lvl w:ilvl="2">
      <w:start w:val="1"/>
      <w:numFmt w:val="decimal"/>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decimal"/>
      <w:lvlText w:val="%5."/>
      <w:lvlJc w:val="left"/>
      <w:pPr>
        <w:tabs>
          <w:tab w:val="num" w:pos="0"/>
        </w:tabs>
        <w:ind w:left="0" w:firstLine="0"/>
      </w:pPr>
    </w:lvl>
    <w:lvl w:ilvl="5">
      <w:start w:val="1"/>
      <w:numFmt w:val="decimal"/>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decimal"/>
      <w:lvlText w:val="%8."/>
      <w:lvlJc w:val="left"/>
      <w:pPr>
        <w:tabs>
          <w:tab w:val="num" w:pos="0"/>
        </w:tabs>
        <w:ind w:left="0" w:firstLine="0"/>
      </w:pPr>
    </w:lvl>
    <w:lvl w:ilvl="8">
      <w:start w:val="1"/>
      <w:numFmt w:val="decimal"/>
      <w:lvlText w:val="%9."/>
      <w:lvlJc w:val="left"/>
      <w:pPr>
        <w:tabs>
          <w:tab w:val="num" w:pos="0"/>
        </w:tabs>
        <w:ind w:left="0" w:firstLine="0"/>
      </w:pPr>
    </w:lvl>
  </w:abstractNum>
  <w:abstractNum w:abstractNumId="5">
    <w:nsid w:val="091050D1"/>
    <w:multiLevelType w:val="hybridMultilevel"/>
    <w:tmpl w:val="2D4AE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39A0253"/>
    <w:multiLevelType w:val="multilevel"/>
    <w:tmpl w:val="7EC2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3D3439"/>
    <w:multiLevelType w:val="multilevel"/>
    <w:tmpl w:val="5C62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416A34"/>
    <w:multiLevelType w:val="hybridMultilevel"/>
    <w:tmpl w:val="5372A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52A96D2A"/>
    <w:multiLevelType w:val="hybridMultilevel"/>
    <w:tmpl w:val="5A3E8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76264A7"/>
    <w:multiLevelType w:val="multilevel"/>
    <w:tmpl w:val="6DAA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C9330C"/>
    <w:multiLevelType w:val="multilevel"/>
    <w:tmpl w:val="33DE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792FC3"/>
    <w:multiLevelType w:val="hybridMultilevel"/>
    <w:tmpl w:val="F29834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nsid w:val="73CD4E3B"/>
    <w:multiLevelType w:val="multilevel"/>
    <w:tmpl w:val="0000000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num w:numId="1">
    <w:abstractNumId w:val="0"/>
  </w:num>
  <w:num w:numId="2">
    <w:abstractNumId w:val="1"/>
  </w:num>
  <w:num w:numId="3">
    <w:abstractNumId w:val="2"/>
  </w:num>
  <w:num w:numId="4">
    <w:abstractNumId w:val="3"/>
  </w:num>
  <w:num w:numId="5">
    <w:abstractNumId w:val="4"/>
  </w:num>
  <w:num w:numId="6">
    <w:abstractNumId w:val="13"/>
  </w:num>
  <w:num w:numId="7">
    <w:abstractNumId w:val="8"/>
  </w:num>
  <w:num w:numId="8">
    <w:abstractNumId w:val="12"/>
  </w:num>
  <w:num w:numId="9">
    <w:abstractNumId w:val="5"/>
  </w:num>
  <w:num w:numId="10">
    <w:abstractNumId w:val="9"/>
  </w:num>
  <w:num w:numId="11">
    <w:abstractNumId w:val="6"/>
  </w:num>
  <w:num w:numId="12">
    <w:abstractNumId w:val="11"/>
  </w:num>
  <w:num w:numId="13">
    <w:abstractNumId w:val="10"/>
  </w:num>
  <w:num w:numId="1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rsids>
    <w:rsidRoot w:val="007F7E2E"/>
    <w:rsid w:val="00012A77"/>
    <w:rsid w:val="0001552B"/>
    <w:rsid w:val="00034FFD"/>
    <w:rsid w:val="0005352C"/>
    <w:rsid w:val="00091668"/>
    <w:rsid w:val="000A42ED"/>
    <w:rsid w:val="000C0732"/>
    <w:rsid w:val="00106BDE"/>
    <w:rsid w:val="00122D86"/>
    <w:rsid w:val="00136DB7"/>
    <w:rsid w:val="0014332B"/>
    <w:rsid w:val="00162DCA"/>
    <w:rsid w:val="001703DF"/>
    <w:rsid w:val="001A0C2E"/>
    <w:rsid w:val="001B32E4"/>
    <w:rsid w:val="001F0737"/>
    <w:rsid w:val="001F1C8D"/>
    <w:rsid w:val="002254BF"/>
    <w:rsid w:val="00256D35"/>
    <w:rsid w:val="002B09E0"/>
    <w:rsid w:val="002B5C4D"/>
    <w:rsid w:val="002E0262"/>
    <w:rsid w:val="002E38E5"/>
    <w:rsid w:val="00301EA0"/>
    <w:rsid w:val="00315FE3"/>
    <w:rsid w:val="003367F5"/>
    <w:rsid w:val="0035750E"/>
    <w:rsid w:val="003829CE"/>
    <w:rsid w:val="003A09CF"/>
    <w:rsid w:val="003D527B"/>
    <w:rsid w:val="003F06E6"/>
    <w:rsid w:val="00424913"/>
    <w:rsid w:val="00471D2E"/>
    <w:rsid w:val="0049157A"/>
    <w:rsid w:val="004D5027"/>
    <w:rsid w:val="0051278E"/>
    <w:rsid w:val="00546BFC"/>
    <w:rsid w:val="005A35D1"/>
    <w:rsid w:val="005E729D"/>
    <w:rsid w:val="005F240F"/>
    <w:rsid w:val="00642DB6"/>
    <w:rsid w:val="006502E5"/>
    <w:rsid w:val="00654D64"/>
    <w:rsid w:val="006C40D7"/>
    <w:rsid w:val="006E6632"/>
    <w:rsid w:val="006F0E17"/>
    <w:rsid w:val="0072338E"/>
    <w:rsid w:val="007475E4"/>
    <w:rsid w:val="00766AD9"/>
    <w:rsid w:val="00780A43"/>
    <w:rsid w:val="007875EB"/>
    <w:rsid w:val="007941F9"/>
    <w:rsid w:val="007B77CA"/>
    <w:rsid w:val="007F7E2E"/>
    <w:rsid w:val="008058AB"/>
    <w:rsid w:val="008277E5"/>
    <w:rsid w:val="008472E7"/>
    <w:rsid w:val="009320FF"/>
    <w:rsid w:val="00956F99"/>
    <w:rsid w:val="009821FE"/>
    <w:rsid w:val="009C0585"/>
    <w:rsid w:val="00A83882"/>
    <w:rsid w:val="00A86864"/>
    <w:rsid w:val="00AA3964"/>
    <w:rsid w:val="00AF0363"/>
    <w:rsid w:val="00AF4566"/>
    <w:rsid w:val="00B54A19"/>
    <w:rsid w:val="00B71EE3"/>
    <w:rsid w:val="00B85A63"/>
    <w:rsid w:val="00BA2CD6"/>
    <w:rsid w:val="00BC6CBC"/>
    <w:rsid w:val="00BD661A"/>
    <w:rsid w:val="00BD7CE3"/>
    <w:rsid w:val="00BE39B4"/>
    <w:rsid w:val="00BF197A"/>
    <w:rsid w:val="00C15F08"/>
    <w:rsid w:val="00C27421"/>
    <w:rsid w:val="00C308C9"/>
    <w:rsid w:val="00C3310E"/>
    <w:rsid w:val="00C64CE8"/>
    <w:rsid w:val="00CA70C4"/>
    <w:rsid w:val="00CC5805"/>
    <w:rsid w:val="00D267FE"/>
    <w:rsid w:val="00D93E6F"/>
    <w:rsid w:val="00D97FA2"/>
    <w:rsid w:val="00DA6B8E"/>
    <w:rsid w:val="00DE0807"/>
    <w:rsid w:val="00DF60BC"/>
    <w:rsid w:val="00DF7C9D"/>
    <w:rsid w:val="00E00CF3"/>
    <w:rsid w:val="00EA0949"/>
    <w:rsid w:val="00F10F53"/>
    <w:rsid w:val="00F15E91"/>
    <w:rsid w:val="00F27AAD"/>
    <w:rsid w:val="00F30E77"/>
    <w:rsid w:val="00F66D5C"/>
    <w:rsid w:val="00F70724"/>
    <w:rsid w:val="00FA747A"/>
    <w:rsid w:val="00FC4CB4"/>
    <w:rsid w:val="00FC61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4]" strokecolor="none [1]" shadowcolor="none [2]"/>
    </o:shapedefaults>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6BDE"/>
    <w:pPr>
      <w:suppressAutoHyphens/>
    </w:pPr>
    <w:rPr>
      <w:rFonts w:ascii="Arial" w:hAnsi="Arial" w:cs="Arial"/>
      <w:szCs w:val="24"/>
      <w:lang w:eastAsia="ar-SA"/>
    </w:rPr>
  </w:style>
  <w:style w:type="paragraph" w:styleId="Heading1">
    <w:name w:val="heading 1"/>
    <w:basedOn w:val="Normal"/>
    <w:next w:val="Normal"/>
    <w:qFormat/>
    <w:rsid w:val="00106BDE"/>
    <w:pPr>
      <w:keepNext/>
      <w:tabs>
        <w:tab w:val="num" w:pos="0"/>
      </w:tabs>
      <w:ind w:left="432" w:hanging="432"/>
      <w:outlineLvl w:val="0"/>
    </w:pPr>
    <w:rPr>
      <w:rFonts w:cs="Times New Roman"/>
      <w:b/>
      <w:sz w:val="22"/>
      <w:szCs w:val="20"/>
    </w:rPr>
  </w:style>
  <w:style w:type="paragraph" w:styleId="Heading2">
    <w:name w:val="heading 2"/>
    <w:basedOn w:val="Normal"/>
    <w:next w:val="Normal"/>
    <w:qFormat/>
    <w:rsid w:val="00106BDE"/>
    <w:pPr>
      <w:keepNext/>
      <w:tabs>
        <w:tab w:val="num" w:pos="0"/>
      </w:tabs>
      <w:ind w:left="576" w:hanging="576"/>
      <w:outlineLvl w:val="1"/>
    </w:pPr>
    <w:rPr>
      <w:rFonts w:ascii="Zurich BT" w:hAnsi="Zurich BT"/>
      <w:b/>
      <w:color w:val="008000"/>
    </w:rPr>
  </w:style>
  <w:style w:type="paragraph" w:styleId="Heading3">
    <w:name w:val="heading 3"/>
    <w:basedOn w:val="Normal"/>
    <w:next w:val="Normal"/>
    <w:qFormat/>
    <w:rsid w:val="00106BDE"/>
    <w:pPr>
      <w:keepNext/>
      <w:tabs>
        <w:tab w:val="num" w:pos="0"/>
      </w:tabs>
      <w:ind w:left="720" w:hanging="720"/>
      <w:jc w:val="center"/>
      <w:outlineLvl w:val="2"/>
    </w:pPr>
    <w:rPr>
      <w:rFonts w:ascii="Zurich Lt BT" w:hAnsi="Zurich Lt BT" w:cs="Times New Roman"/>
      <w:b/>
    </w:rPr>
  </w:style>
  <w:style w:type="paragraph" w:styleId="Heading4">
    <w:name w:val="heading 4"/>
    <w:basedOn w:val="Normal"/>
    <w:next w:val="Normal"/>
    <w:qFormat/>
    <w:rsid w:val="00106BDE"/>
    <w:pPr>
      <w:keepNext/>
      <w:tabs>
        <w:tab w:val="num" w:pos="0"/>
      </w:tabs>
      <w:ind w:left="864" w:hanging="864"/>
      <w:outlineLvl w:val="3"/>
    </w:pPr>
    <w:rPr>
      <w:rFonts w:cs="Times New Roman"/>
      <w:b/>
      <w:szCs w:val="20"/>
      <w:u w:val="single"/>
    </w:rPr>
  </w:style>
  <w:style w:type="paragraph" w:styleId="Heading8">
    <w:name w:val="heading 8"/>
    <w:basedOn w:val="Normal"/>
    <w:next w:val="Normal"/>
    <w:qFormat/>
    <w:rsid w:val="00106BDE"/>
    <w:pPr>
      <w:keepNext/>
      <w:tabs>
        <w:tab w:val="num" w:pos="0"/>
      </w:tabs>
      <w:ind w:left="1440" w:hanging="1440"/>
      <w:jc w:val="center"/>
      <w:outlineLvl w:val="7"/>
    </w:pPr>
    <w:rPr>
      <w:rFonts w:cs="Times New Roman"/>
      <w:b/>
      <w:sz w:val="22"/>
      <w:szCs w:val="20"/>
    </w:rPr>
  </w:style>
  <w:style w:type="paragraph" w:styleId="Heading9">
    <w:name w:val="heading 9"/>
    <w:basedOn w:val="Normal"/>
    <w:next w:val="Normal"/>
    <w:qFormat/>
    <w:rsid w:val="00106BDE"/>
    <w:pPr>
      <w:keepNext/>
      <w:tabs>
        <w:tab w:val="num" w:pos="0"/>
      </w:tabs>
      <w:ind w:left="1584" w:hanging="1584"/>
      <w:jc w:val="both"/>
      <w:outlineLvl w:val="8"/>
    </w:pPr>
    <w:rPr>
      <w:rFonts w:cs="Times New Roman"/>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106BDE"/>
    <w:rPr>
      <w:rFonts w:ascii="Symbol" w:hAnsi="Symbol"/>
    </w:rPr>
  </w:style>
  <w:style w:type="character" w:customStyle="1" w:styleId="WW8Num3z0">
    <w:name w:val="WW8Num3z0"/>
    <w:rsid w:val="00106BDE"/>
    <w:rPr>
      <w:rFonts w:ascii="Wingdings" w:hAnsi="Wingdings"/>
    </w:rPr>
  </w:style>
  <w:style w:type="character" w:customStyle="1" w:styleId="WW8Num3z1">
    <w:name w:val="WW8Num3z1"/>
    <w:rsid w:val="00106BDE"/>
    <w:rPr>
      <w:rFonts w:ascii="Courier New" w:hAnsi="Courier New"/>
    </w:rPr>
  </w:style>
  <w:style w:type="character" w:customStyle="1" w:styleId="WW8Num4z0">
    <w:name w:val="WW8Num4z0"/>
    <w:rsid w:val="00106BDE"/>
    <w:rPr>
      <w:rFonts w:ascii="Symbol" w:hAnsi="Symbol"/>
    </w:rPr>
  </w:style>
  <w:style w:type="character" w:customStyle="1" w:styleId="WW8Num4z1">
    <w:name w:val="WW8Num4z1"/>
    <w:rsid w:val="00106BDE"/>
    <w:rPr>
      <w:rFonts w:ascii="OpenSymbol" w:hAnsi="OpenSymbol" w:cs="OpenSymbol"/>
    </w:rPr>
  </w:style>
  <w:style w:type="character" w:customStyle="1" w:styleId="WW8Num5z0">
    <w:name w:val="WW8Num5z0"/>
    <w:rsid w:val="00106BDE"/>
    <w:rPr>
      <w:rFonts w:ascii="Symbol" w:hAnsi="Symbol"/>
    </w:rPr>
  </w:style>
  <w:style w:type="character" w:customStyle="1" w:styleId="Absatz-Standardschriftart">
    <w:name w:val="Absatz-Standardschriftart"/>
    <w:rsid w:val="00106BDE"/>
  </w:style>
  <w:style w:type="character" w:customStyle="1" w:styleId="WW-Absatz-Standardschriftart">
    <w:name w:val="WW-Absatz-Standardschriftart"/>
    <w:rsid w:val="00106BDE"/>
  </w:style>
  <w:style w:type="character" w:customStyle="1" w:styleId="WW-Absatz-Standardschriftart1">
    <w:name w:val="WW-Absatz-Standardschriftart1"/>
    <w:rsid w:val="00106BDE"/>
  </w:style>
  <w:style w:type="character" w:customStyle="1" w:styleId="WW8Num5z1">
    <w:name w:val="WW8Num5z1"/>
    <w:rsid w:val="00106BDE"/>
    <w:rPr>
      <w:rFonts w:ascii="Courier New" w:hAnsi="Courier New" w:cs="Courier New"/>
    </w:rPr>
  </w:style>
  <w:style w:type="character" w:customStyle="1" w:styleId="WW8Num5z2">
    <w:name w:val="WW8Num5z2"/>
    <w:rsid w:val="00106BDE"/>
    <w:rPr>
      <w:rFonts w:ascii="Wingdings" w:hAnsi="Wingdings"/>
    </w:rPr>
  </w:style>
  <w:style w:type="character" w:customStyle="1" w:styleId="WW8Num6z0">
    <w:name w:val="WW8Num6z0"/>
    <w:rsid w:val="00106BDE"/>
    <w:rPr>
      <w:rFonts w:ascii="Symbol" w:hAnsi="Symbol"/>
    </w:rPr>
  </w:style>
  <w:style w:type="character" w:customStyle="1" w:styleId="WW8Num7z0">
    <w:name w:val="WW8Num7z0"/>
    <w:rsid w:val="00106BDE"/>
    <w:rPr>
      <w:rFonts w:ascii="Symbol" w:hAnsi="Symbol"/>
    </w:rPr>
  </w:style>
  <w:style w:type="character" w:customStyle="1" w:styleId="WW8Num7z1">
    <w:name w:val="WW8Num7z1"/>
    <w:rsid w:val="00106BDE"/>
    <w:rPr>
      <w:rFonts w:ascii="Courier New" w:hAnsi="Courier New" w:cs="Courier New"/>
    </w:rPr>
  </w:style>
  <w:style w:type="character" w:customStyle="1" w:styleId="WW8Num7z2">
    <w:name w:val="WW8Num7z2"/>
    <w:rsid w:val="00106BDE"/>
    <w:rPr>
      <w:rFonts w:ascii="Wingdings" w:hAnsi="Wingdings"/>
    </w:rPr>
  </w:style>
  <w:style w:type="character" w:customStyle="1" w:styleId="WW8Num8z0">
    <w:name w:val="WW8Num8z0"/>
    <w:rsid w:val="00106BDE"/>
    <w:rPr>
      <w:rFonts w:ascii="Symbol" w:hAnsi="Symbol"/>
    </w:rPr>
  </w:style>
  <w:style w:type="character" w:customStyle="1" w:styleId="WW8Num8z1">
    <w:name w:val="WW8Num8z1"/>
    <w:rsid w:val="00106BDE"/>
    <w:rPr>
      <w:rFonts w:ascii="Courier New" w:hAnsi="Courier New" w:cs="Arial"/>
    </w:rPr>
  </w:style>
  <w:style w:type="character" w:customStyle="1" w:styleId="WW8Num8z2">
    <w:name w:val="WW8Num8z2"/>
    <w:rsid w:val="00106BDE"/>
    <w:rPr>
      <w:rFonts w:ascii="Wingdings" w:hAnsi="Wingdings"/>
    </w:rPr>
  </w:style>
  <w:style w:type="character" w:customStyle="1" w:styleId="WW8Num9z0">
    <w:name w:val="WW8Num9z0"/>
    <w:rsid w:val="00106BDE"/>
    <w:rPr>
      <w:rFonts w:ascii="Symbol" w:hAnsi="Symbol"/>
      <w:sz w:val="24"/>
    </w:rPr>
  </w:style>
  <w:style w:type="character" w:customStyle="1" w:styleId="WW8Num9z1">
    <w:name w:val="WW8Num9z1"/>
    <w:rsid w:val="00106BDE"/>
    <w:rPr>
      <w:rFonts w:ascii="Courier New" w:hAnsi="Courier New"/>
    </w:rPr>
  </w:style>
  <w:style w:type="character" w:customStyle="1" w:styleId="WW8Num9z2">
    <w:name w:val="WW8Num9z2"/>
    <w:rsid w:val="00106BDE"/>
    <w:rPr>
      <w:rFonts w:ascii="Wingdings" w:hAnsi="Wingdings"/>
    </w:rPr>
  </w:style>
  <w:style w:type="character" w:customStyle="1" w:styleId="WW-DefaultParagraphFont">
    <w:name w:val="WW-Default Paragraph Font"/>
    <w:rsid w:val="00106BDE"/>
  </w:style>
  <w:style w:type="character" w:customStyle="1" w:styleId="WW-Absatz-Standardschriftart11">
    <w:name w:val="WW-Absatz-Standardschriftart11"/>
    <w:rsid w:val="00106BDE"/>
  </w:style>
  <w:style w:type="character" w:customStyle="1" w:styleId="WW-Absatz-Standardschriftart111">
    <w:name w:val="WW-Absatz-Standardschriftart111"/>
    <w:rsid w:val="00106BDE"/>
  </w:style>
  <w:style w:type="character" w:customStyle="1" w:styleId="WW-Absatz-Standardschriftart1111">
    <w:name w:val="WW-Absatz-Standardschriftart1111"/>
    <w:rsid w:val="00106BDE"/>
  </w:style>
  <w:style w:type="character" w:customStyle="1" w:styleId="WW8Num3z3">
    <w:name w:val="WW8Num3z3"/>
    <w:rsid w:val="00106BDE"/>
    <w:rPr>
      <w:rFonts w:ascii="Symbol" w:hAnsi="Symbol"/>
    </w:rPr>
  </w:style>
  <w:style w:type="character" w:customStyle="1" w:styleId="WW8Num6z1">
    <w:name w:val="WW8Num6z1"/>
    <w:rsid w:val="00106BDE"/>
    <w:rPr>
      <w:rFonts w:ascii="Courier New" w:hAnsi="Courier New"/>
    </w:rPr>
  </w:style>
  <w:style w:type="character" w:customStyle="1" w:styleId="WW8Num6z2">
    <w:name w:val="WW8Num6z2"/>
    <w:rsid w:val="00106BDE"/>
    <w:rPr>
      <w:rFonts w:ascii="Wingdings" w:hAnsi="Wingdings"/>
    </w:rPr>
  </w:style>
  <w:style w:type="character" w:customStyle="1" w:styleId="WW8Num9z3">
    <w:name w:val="WW8Num9z3"/>
    <w:rsid w:val="00106BDE"/>
    <w:rPr>
      <w:rFonts w:ascii="Symbol" w:hAnsi="Symbol"/>
    </w:rPr>
  </w:style>
  <w:style w:type="character" w:customStyle="1" w:styleId="WW8Num10z0">
    <w:name w:val="WW8Num10z0"/>
    <w:rsid w:val="00106BDE"/>
    <w:rPr>
      <w:rFonts w:ascii="Symbol" w:hAnsi="Symbol"/>
    </w:rPr>
  </w:style>
  <w:style w:type="character" w:customStyle="1" w:styleId="WW8Num10z1">
    <w:name w:val="WW8Num10z1"/>
    <w:rsid w:val="00106BDE"/>
    <w:rPr>
      <w:rFonts w:ascii="Courier New" w:hAnsi="Courier New" w:cs="Arial"/>
    </w:rPr>
  </w:style>
  <w:style w:type="character" w:customStyle="1" w:styleId="WW8Num10z2">
    <w:name w:val="WW8Num10z2"/>
    <w:rsid w:val="00106BDE"/>
    <w:rPr>
      <w:rFonts w:ascii="Wingdings" w:hAnsi="Wingdings"/>
    </w:rPr>
  </w:style>
  <w:style w:type="character" w:customStyle="1" w:styleId="WW8Num11z0">
    <w:name w:val="WW8Num11z0"/>
    <w:rsid w:val="00106BDE"/>
    <w:rPr>
      <w:rFonts w:ascii="Symbol" w:hAnsi="Symbol"/>
    </w:rPr>
  </w:style>
  <w:style w:type="character" w:customStyle="1" w:styleId="WW8Num12z0">
    <w:name w:val="WW8Num12z0"/>
    <w:rsid w:val="00106BDE"/>
    <w:rPr>
      <w:rFonts w:ascii="Symbol" w:hAnsi="Symbol"/>
    </w:rPr>
  </w:style>
  <w:style w:type="character" w:customStyle="1" w:styleId="WW8Num13z0">
    <w:name w:val="WW8Num13z0"/>
    <w:rsid w:val="00106BDE"/>
    <w:rPr>
      <w:rFonts w:ascii="Symbol" w:hAnsi="Symbol"/>
    </w:rPr>
  </w:style>
  <w:style w:type="character" w:customStyle="1" w:styleId="WW8Num15z0">
    <w:name w:val="WW8Num15z0"/>
    <w:rsid w:val="00106BDE"/>
    <w:rPr>
      <w:rFonts w:ascii="Symbol" w:hAnsi="Symbol"/>
      <w:sz w:val="24"/>
    </w:rPr>
  </w:style>
  <w:style w:type="character" w:customStyle="1" w:styleId="WW8Num15z1">
    <w:name w:val="WW8Num15z1"/>
    <w:rsid w:val="00106BDE"/>
    <w:rPr>
      <w:rFonts w:ascii="Courier New" w:hAnsi="Courier New"/>
    </w:rPr>
  </w:style>
  <w:style w:type="character" w:customStyle="1" w:styleId="WW8Num15z2">
    <w:name w:val="WW8Num15z2"/>
    <w:rsid w:val="00106BDE"/>
    <w:rPr>
      <w:rFonts w:ascii="Wingdings" w:hAnsi="Wingdings"/>
    </w:rPr>
  </w:style>
  <w:style w:type="character" w:customStyle="1" w:styleId="WW8Num15z3">
    <w:name w:val="WW8Num15z3"/>
    <w:rsid w:val="00106BDE"/>
    <w:rPr>
      <w:rFonts w:ascii="Symbol" w:hAnsi="Symbol"/>
    </w:rPr>
  </w:style>
  <w:style w:type="character" w:customStyle="1" w:styleId="WW8Num16z0">
    <w:name w:val="WW8Num16z0"/>
    <w:rsid w:val="00106BDE"/>
    <w:rPr>
      <w:rFonts w:ascii="Symbol" w:hAnsi="Symbol"/>
    </w:rPr>
  </w:style>
  <w:style w:type="character" w:customStyle="1" w:styleId="WW8Num16z1">
    <w:name w:val="WW8Num16z1"/>
    <w:rsid w:val="00106BDE"/>
    <w:rPr>
      <w:rFonts w:ascii="Courier New" w:hAnsi="Courier New"/>
    </w:rPr>
  </w:style>
  <w:style w:type="character" w:customStyle="1" w:styleId="WW8Num16z2">
    <w:name w:val="WW8Num16z2"/>
    <w:rsid w:val="00106BDE"/>
    <w:rPr>
      <w:rFonts w:ascii="Wingdings" w:hAnsi="Wingdings"/>
    </w:rPr>
  </w:style>
  <w:style w:type="character" w:customStyle="1" w:styleId="WW8Num17z0">
    <w:name w:val="WW8Num17z0"/>
    <w:rsid w:val="00106BDE"/>
    <w:rPr>
      <w:rFonts w:ascii="Symbol" w:hAnsi="Symbol"/>
    </w:rPr>
  </w:style>
  <w:style w:type="character" w:customStyle="1" w:styleId="WW8Num18z0">
    <w:name w:val="WW8Num18z0"/>
    <w:rsid w:val="00106BDE"/>
    <w:rPr>
      <w:rFonts w:ascii="Symbol" w:hAnsi="Symbol"/>
    </w:rPr>
  </w:style>
  <w:style w:type="character" w:customStyle="1" w:styleId="WW8Num18z1">
    <w:name w:val="WW8Num18z1"/>
    <w:rsid w:val="00106BDE"/>
    <w:rPr>
      <w:rFonts w:ascii="Courier New" w:hAnsi="Courier New"/>
    </w:rPr>
  </w:style>
  <w:style w:type="character" w:customStyle="1" w:styleId="WW8Num18z2">
    <w:name w:val="WW8Num18z2"/>
    <w:rsid w:val="00106BDE"/>
    <w:rPr>
      <w:rFonts w:ascii="Wingdings" w:hAnsi="Wingdings"/>
    </w:rPr>
  </w:style>
  <w:style w:type="character" w:customStyle="1" w:styleId="WW8Num21z0">
    <w:name w:val="WW8Num21z0"/>
    <w:rsid w:val="00106BDE"/>
    <w:rPr>
      <w:rFonts w:ascii="Symbol" w:hAnsi="Symbol"/>
    </w:rPr>
  </w:style>
  <w:style w:type="character" w:customStyle="1" w:styleId="WW8Num22z0">
    <w:name w:val="WW8Num22z0"/>
    <w:rsid w:val="00106BDE"/>
    <w:rPr>
      <w:rFonts w:ascii="Symbol" w:hAnsi="Symbol"/>
    </w:rPr>
  </w:style>
  <w:style w:type="character" w:customStyle="1" w:styleId="WW8Num22z1">
    <w:name w:val="WW8Num22z1"/>
    <w:rsid w:val="00106BDE"/>
    <w:rPr>
      <w:rFonts w:ascii="Courier New" w:hAnsi="Courier New" w:cs="Arial"/>
    </w:rPr>
  </w:style>
  <w:style w:type="character" w:customStyle="1" w:styleId="WW8Num22z2">
    <w:name w:val="WW8Num22z2"/>
    <w:rsid w:val="00106BDE"/>
    <w:rPr>
      <w:rFonts w:ascii="Wingdings" w:hAnsi="Wingdings"/>
    </w:rPr>
  </w:style>
  <w:style w:type="character" w:customStyle="1" w:styleId="WW8Num23z0">
    <w:name w:val="WW8Num23z0"/>
    <w:rsid w:val="00106BDE"/>
    <w:rPr>
      <w:rFonts w:ascii="Symbol" w:hAnsi="Symbol"/>
    </w:rPr>
  </w:style>
  <w:style w:type="character" w:customStyle="1" w:styleId="WW8Num23z1">
    <w:name w:val="WW8Num23z1"/>
    <w:rsid w:val="00106BDE"/>
    <w:rPr>
      <w:rFonts w:ascii="Courier New" w:hAnsi="Courier New"/>
    </w:rPr>
  </w:style>
  <w:style w:type="character" w:customStyle="1" w:styleId="WW8Num23z2">
    <w:name w:val="WW8Num23z2"/>
    <w:rsid w:val="00106BDE"/>
    <w:rPr>
      <w:rFonts w:ascii="Wingdings" w:hAnsi="Wingdings"/>
    </w:rPr>
  </w:style>
  <w:style w:type="character" w:customStyle="1" w:styleId="WW8Num24z0">
    <w:name w:val="WW8Num24z0"/>
    <w:rsid w:val="00106BDE"/>
    <w:rPr>
      <w:rFonts w:ascii="Symbol" w:hAnsi="Symbol"/>
    </w:rPr>
  </w:style>
  <w:style w:type="character" w:customStyle="1" w:styleId="WW8Num25z0">
    <w:name w:val="WW8Num25z0"/>
    <w:rsid w:val="00106BDE"/>
    <w:rPr>
      <w:rFonts w:ascii="Symbol" w:hAnsi="Symbol"/>
    </w:rPr>
  </w:style>
  <w:style w:type="character" w:customStyle="1" w:styleId="WW8Num26z0">
    <w:name w:val="WW8Num26z0"/>
    <w:rsid w:val="00106BDE"/>
    <w:rPr>
      <w:rFonts w:ascii="Symbol" w:hAnsi="Symbol"/>
    </w:rPr>
  </w:style>
  <w:style w:type="character" w:customStyle="1" w:styleId="WW8Num28z0">
    <w:name w:val="WW8Num28z0"/>
    <w:rsid w:val="00106BDE"/>
    <w:rPr>
      <w:rFonts w:ascii="Symbol" w:hAnsi="Symbol"/>
    </w:rPr>
  </w:style>
  <w:style w:type="character" w:customStyle="1" w:styleId="WW8Num28z1">
    <w:name w:val="WW8Num28z1"/>
    <w:rsid w:val="00106BDE"/>
    <w:rPr>
      <w:rFonts w:ascii="Courier New" w:hAnsi="Courier New" w:cs="Arial"/>
    </w:rPr>
  </w:style>
  <w:style w:type="character" w:customStyle="1" w:styleId="WW8Num28z2">
    <w:name w:val="WW8Num28z2"/>
    <w:rsid w:val="00106BDE"/>
    <w:rPr>
      <w:rFonts w:ascii="Wingdings" w:hAnsi="Wingdings"/>
    </w:rPr>
  </w:style>
  <w:style w:type="character" w:customStyle="1" w:styleId="WW8Num29z0">
    <w:name w:val="WW8Num29z0"/>
    <w:rsid w:val="00106BDE"/>
    <w:rPr>
      <w:rFonts w:ascii="Symbol" w:hAnsi="Symbol"/>
    </w:rPr>
  </w:style>
  <w:style w:type="character" w:customStyle="1" w:styleId="WW8Num29z1">
    <w:name w:val="WW8Num29z1"/>
    <w:rsid w:val="00106BDE"/>
    <w:rPr>
      <w:rFonts w:ascii="Courier New" w:hAnsi="Courier New" w:cs="Arial"/>
    </w:rPr>
  </w:style>
  <w:style w:type="character" w:customStyle="1" w:styleId="WW8Num29z2">
    <w:name w:val="WW8Num29z2"/>
    <w:rsid w:val="00106BDE"/>
    <w:rPr>
      <w:rFonts w:ascii="Wingdings" w:hAnsi="Wingdings"/>
    </w:rPr>
  </w:style>
  <w:style w:type="character" w:customStyle="1" w:styleId="WW8Num30z0">
    <w:name w:val="WW8Num30z0"/>
    <w:rsid w:val="00106BDE"/>
    <w:rPr>
      <w:rFonts w:ascii="Symbol" w:hAnsi="Symbol"/>
    </w:rPr>
  </w:style>
  <w:style w:type="character" w:customStyle="1" w:styleId="WW8Num31z0">
    <w:name w:val="WW8Num31z0"/>
    <w:rsid w:val="00106BDE"/>
    <w:rPr>
      <w:rFonts w:ascii="Symbol" w:hAnsi="Symbol"/>
    </w:rPr>
  </w:style>
  <w:style w:type="character" w:customStyle="1" w:styleId="WW8Num32z0">
    <w:name w:val="WW8Num32z0"/>
    <w:rsid w:val="00106BDE"/>
    <w:rPr>
      <w:rFonts w:ascii="Symbol" w:hAnsi="Symbol"/>
      <w:sz w:val="24"/>
    </w:rPr>
  </w:style>
  <w:style w:type="character" w:customStyle="1" w:styleId="WW8Num32z1">
    <w:name w:val="WW8Num32z1"/>
    <w:rsid w:val="00106BDE"/>
    <w:rPr>
      <w:rFonts w:ascii="Courier New" w:hAnsi="Courier New"/>
    </w:rPr>
  </w:style>
  <w:style w:type="character" w:customStyle="1" w:styleId="WW8Num32z2">
    <w:name w:val="WW8Num32z2"/>
    <w:rsid w:val="00106BDE"/>
    <w:rPr>
      <w:rFonts w:ascii="Wingdings" w:hAnsi="Wingdings"/>
    </w:rPr>
  </w:style>
  <w:style w:type="character" w:customStyle="1" w:styleId="WW8Num32z3">
    <w:name w:val="WW8Num32z3"/>
    <w:rsid w:val="00106BDE"/>
    <w:rPr>
      <w:rFonts w:ascii="Symbol" w:hAnsi="Symbol"/>
    </w:rPr>
  </w:style>
  <w:style w:type="character" w:customStyle="1" w:styleId="WW8Num33z0">
    <w:name w:val="WW8Num33z0"/>
    <w:rsid w:val="00106BDE"/>
    <w:rPr>
      <w:rFonts w:ascii="Symbol" w:hAnsi="Symbol"/>
    </w:rPr>
  </w:style>
  <w:style w:type="character" w:customStyle="1" w:styleId="WW8Num33z1">
    <w:name w:val="WW8Num33z1"/>
    <w:rsid w:val="00106BDE"/>
    <w:rPr>
      <w:rFonts w:ascii="Courier New" w:hAnsi="Courier New"/>
    </w:rPr>
  </w:style>
  <w:style w:type="character" w:customStyle="1" w:styleId="WW8Num33z2">
    <w:name w:val="WW8Num33z2"/>
    <w:rsid w:val="00106BDE"/>
    <w:rPr>
      <w:rFonts w:ascii="Wingdings" w:hAnsi="Wingdings"/>
    </w:rPr>
  </w:style>
  <w:style w:type="character" w:customStyle="1" w:styleId="WW8Num34z0">
    <w:name w:val="WW8Num34z0"/>
    <w:rsid w:val="00106BDE"/>
    <w:rPr>
      <w:rFonts w:ascii="Symbol" w:hAnsi="Symbol"/>
    </w:rPr>
  </w:style>
  <w:style w:type="character" w:customStyle="1" w:styleId="WW8Num34z1">
    <w:name w:val="WW8Num34z1"/>
    <w:rsid w:val="00106BDE"/>
    <w:rPr>
      <w:rFonts w:ascii="Courier New" w:hAnsi="Courier New" w:cs="Arial"/>
    </w:rPr>
  </w:style>
  <w:style w:type="character" w:customStyle="1" w:styleId="WW8Num34z2">
    <w:name w:val="WW8Num34z2"/>
    <w:rsid w:val="00106BDE"/>
    <w:rPr>
      <w:rFonts w:ascii="Wingdings" w:hAnsi="Wingdings"/>
    </w:rPr>
  </w:style>
  <w:style w:type="character" w:customStyle="1" w:styleId="WW8Num35z0">
    <w:name w:val="WW8Num35z0"/>
    <w:rsid w:val="00106BDE"/>
    <w:rPr>
      <w:rFonts w:ascii="Symbol" w:hAnsi="Symbol"/>
    </w:rPr>
  </w:style>
  <w:style w:type="character" w:customStyle="1" w:styleId="WW8Num36z0">
    <w:name w:val="WW8Num36z0"/>
    <w:rsid w:val="00106BDE"/>
    <w:rPr>
      <w:rFonts w:ascii="Symbol" w:hAnsi="Symbol"/>
    </w:rPr>
  </w:style>
  <w:style w:type="character" w:customStyle="1" w:styleId="WW8Num37z0">
    <w:name w:val="WW8Num37z0"/>
    <w:rsid w:val="00106BDE"/>
    <w:rPr>
      <w:rFonts w:ascii="Symbol" w:hAnsi="Symbol"/>
    </w:rPr>
  </w:style>
  <w:style w:type="character" w:customStyle="1" w:styleId="WW8Num37z1">
    <w:name w:val="WW8Num37z1"/>
    <w:rsid w:val="00106BDE"/>
    <w:rPr>
      <w:rFonts w:ascii="Courier New" w:hAnsi="Courier New"/>
    </w:rPr>
  </w:style>
  <w:style w:type="character" w:customStyle="1" w:styleId="WW8Num37z2">
    <w:name w:val="WW8Num37z2"/>
    <w:rsid w:val="00106BDE"/>
    <w:rPr>
      <w:rFonts w:ascii="Wingdings" w:hAnsi="Wingdings"/>
    </w:rPr>
  </w:style>
  <w:style w:type="character" w:customStyle="1" w:styleId="WW8Num38z0">
    <w:name w:val="WW8Num38z0"/>
    <w:rsid w:val="00106BDE"/>
    <w:rPr>
      <w:rFonts w:ascii="Symbol" w:hAnsi="Symbol"/>
    </w:rPr>
  </w:style>
  <w:style w:type="character" w:customStyle="1" w:styleId="WW8Num38z1">
    <w:name w:val="WW8Num38z1"/>
    <w:rsid w:val="00106BDE"/>
    <w:rPr>
      <w:rFonts w:ascii="Courier New" w:hAnsi="Courier New" w:cs="Arial"/>
    </w:rPr>
  </w:style>
  <w:style w:type="character" w:customStyle="1" w:styleId="WW8Num38z2">
    <w:name w:val="WW8Num38z2"/>
    <w:rsid w:val="00106BDE"/>
    <w:rPr>
      <w:rFonts w:ascii="Wingdings" w:hAnsi="Wingdings"/>
    </w:rPr>
  </w:style>
  <w:style w:type="character" w:customStyle="1" w:styleId="WW8Num41z0">
    <w:name w:val="WW8Num41z0"/>
    <w:rsid w:val="00106BDE"/>
    <w:rPr>
      <w:rFonts w:ascii="Symbol" w:hAnsi="Symbol"/>
    </w:rPr>
  </w:style>
  <w:style w:type="character" w:customStyle="1" w:styleId="WW8Num41z1">
    <w:name w:val="WW8Num41z1"/>
    <w:rsid w:val="00106BDE"/>
    <w:rPr>
      <w:rFonts w:ascii="Courier New" w:hAnsi="Courier New" w:cs="Arial"/>
    </w:rPr>
  </w:style>
  <w:style w:type="character" w:customStyle="1" w:styleId="WW8Num41z2">
    <w:name w:val="WW8Num41z2"/>
    <w:rsid w:val="00106BDE"/>
    <w:rPr>
      <w:rFonts w:ascii="Wingdings" w:hAnsi="Wingdings"/>
    </w:rPr>
  </w:style>
  <w:style w:type="character" w:customStyle="1" w:styleId="WW8Num42z0">
    <w:name w:val="WW8Num42z0"/>
    <w:rsid w:val="00106BDE"/>
    <w:rPr>
      <w:rFonts w:ascii="Symbol" w:hAnsi="Symbol"/>
    </w:rPr>
  </w:style>
  <w:style w:type="character" w:customStyle="1" w:styleId="WW8Num42z1">
    <w:name w:val="WW8Num42z1"/>
    <w:rsid w:val="00106BDE"/>
    <w:rPr>
      <w:rFonts w:ascii="Courier New" w:hAnsi="Courier New"/>
    </w:rPr>
  </w:style>
  <w:style w:type="character" w:customStyle="1" w:styleId="WW8Num42z2">
    <w:name w:val="WW8Num42z2"/>
    <w:rsid w:val="00106BDE"/>
    <w:rPr>
      <w:rFonts w:ascii="Wingdings" w:hAnsi="Wingdings"/>
    </w:rPr>
  </w:style>
  <w:style w:type="character" w:customStyle="1" w:styleId="WW8Num43z0">
    <w:name w:val="WW8Num43z0"/>
    <w:rsid w:val="00106BDE"/>
    <w:rPr>
      <w:rFonts w:ascii="Symbol" w:hAnsi="Symbol"/>
    </w:rPr>
  </w:style>
  <w:style w:type="character" w:customStyle="1" w:styleId="WW8Num44z0">
    <w:name w:val="WW8Num44z0"/>
    <w:rsid w:val="00106BDE"/>
    <w:rPr>
      <w:rFonts w:ascii="Symbol" w:hAnsi="Symbol"/>
    </w:rPr>
  </w:style>
  <w:style w:type="character" w:customStyle="1" w:styleId="WW8Num45z0">
    <w:name w:val="WW8Num45z0"/>
    <w:rsid w:val="00106BDE"/>
    <w:rPr>
      <w:rFonts w:ascii="Symbol" w:hAnsi="Symbol"/>
    </w:rPr>
  </w:style>
  <w:style w:type="character" w:customStyle="1" w:styleId="WW8Num46z0">
    <w:name w:val="WW8Num46z0"/>
    <w:rsid w:val="00106BDE"/>
    <w:rPr>
      <w:rFonts w:ascii="Symbol" w:hAnsi="Symbol"/>
    </w:rPr>
  </w:style>
  <w:style w:type="character" w:customStyle="1" w:styleId="WW8Num46z1">
    <w:name w:val="WW8Num46z1"/>
    <w:rsid w:val="00106BDE"/>
    <w:rPr>
      <w:rFonts w:ascii="Courier New" w:hAnsi="Courier New"/>
    </w:rPr>
  </w:style>
  <w:style w:type="character" w:customStyle="1" w:styleId="WW8Num46z2">
    <w:name w:val="WW8Num46z2"/>
    <w:rsid w:val="00106BDE"/>
    <w:rPr>
      <w:rFonts w:ascii="Wingdings" w:hAnsi="Wingdings"/>
    </w:rPr>
  </w:style>
  <w:style w:type="character" w:customStyle="1" w:styleId="WW8Num47z0">
    <w:name w:val="WW8Num47z0"/>
    <w:rsid w:val="00106BDE"/>
    <w:rPr>
      <w:rFonts w:ascii="Symbol" w:hAnsi="Symbol"/>
    </w:rPr>
  </w:style>
  <w:style w:type="character" w:customStyle="1" w:styleId="WW8Num48z0">
    <w:name w:val="WW8Num48z0"/>
    <w:rsid w:val="00106BDE"/>
    <w:rPr>
      <w:rFonts w:ascii="Symbol" w:hAnsi="Symbol"/>
    </w:rPr>
  </w:style>
  <w:style w:type="character" w:customStyle="1" w:styleId="WW8Num48z1">
    <w:name w:val="WW8Num48z1"/>
    <w:rsid w:val="00106BDE"/>
    <w:rPr>
      <w:rFonts w:ascii="Courier New" w:hAnsi="Courier New"/>
    </w:rPr>
  </w:style>
  <w:style w:type="character" w:customStyle="1" w:styleId="WW8Num48z2">
    <w:name w:val="WW8Num48z2"/>
    <w:rsid w:val="00106BDE"/>
    <w:rPr>
      <w:rFonts w:ascii="Wingdings" w:hAnsi="Wingdings"/>
    </w:rPr>
  </w:style>
  <w:style w:type="character" w:customStyle="1" w:styleId="WW8NumSt37z0">
    <w:name w:val="WW8NumSt37z0"/>
    <w:rsid w:val="00106BDE"/>
    <w:rPr>
      <w:rFonts w:ascii="Symbol" w:hAnsi="Symbol"/>
    </w:rPr>
  </w:style>
  <w:style w:type="character" w:customStyle="1" w:styleId="WW-DefaultParagraphFont1">
    <w:name w:val="WW-Default Paragraph Font1"/>
    <w:rsid w:val="00106BDE"/>
  </w:style>
  <w:style w:type="character" w:styleId="Hyperlink">
    <w:name w:val="Hyperlink"/>
    <w:basedOn w:val="WW-DefaultParagraphFont1"/>
    <w:rsid w:val="00106BDE"/>
    <w:rPr>
      <w:color w:val="0000FF"/>
      <w:u w:val="single"/>
    </w:rPr>
  </w:style>
  <w:style w:type="character" w:customStyle="1" w:styleId="Bullets">
    <w:name w:val="Bullets"/>
    <w:rsid w:val="00106BDE"/>
    <w:rPr>
      <w:rFonts w:ascii="OpenSymbol" w:eastAsia="OpenSymbol" w:hAnsi="OpenSymbol" w:cs="OpenSymbol"/>
    </w:rPr>
  </w:style>
  <w:style w:type="character" w:styleId="PageNumber">
    <w:name w:val="page number"/>
    <w:basedOn w:val="WW-DefaultParagraphFont"/>
    <w:rsid w:val="00106BDE"/>
  </w:style>
  <w:style w:type="character" w:customStyle="1" w:styleId="Heading8Char">
    <w:name w:val="Heading 8 Char"/>
    <w:basedOn w:val="DefaultParagraphFont"/>
    <w:rsid w:val="00106BDE"/>
    <w:rPr>
      <w:rFonts w:ascii="Arial" w:hAnsi="Arial"/>
      <w:b/>
      <w:sz w:val="22"/>
    </w:rPr>
  </w:style>
  <w:style w:type="paragraph" w:customStyle="1" w:styleId="Heading">
    <w:name w:val="Heading"/>
    <w:basedOn w:val="Normal"/>
    <w:next w:val="BodyText"/>
    <w:rsid w:val="00106BDE"/>
    <w:pPr>
      <w:keepNext/>
      <w:spacing w:before="240" w:after="120"/>
    </w:pPr>
    <w:rPr>
      <w:rFonts w:eastAsia="Lucida Sans Unicode" w:cs="Tahoma"/>
      <w:sz w:val="28"/>
      <w:szCs w:val="28"/>
    </w:rPr>
  </w:style>
  <w:style w:type="paragraph" w:styleId="BodyText">
    <w:name w:val="Body Text"/>
    <w:basedOn w:val="Normal"/>
    <w:rsid w:val="00106BDE"/>
    <w:pPr>
      <w:jc w:val="both"/>
    </w:pPr>
    <w:rPr>
      <w:rFonts w:cs="Times New Roman"/>
      <w:sz w:val="22"/>
      <w:szCs w:val="20"/>
    </w:rPr>
  </w:style>
  <w:style w:type="paragraph" w:styleId="List">
    <w:name w:val="List"/>
    <w:basedOn w:val="BodyText"/>
    <w:rsid w:val="00106BDE"/>
    <w:rPr>
      <w:rFonts w:cs="Tahoma"/>
    </w:rPr>
  </w:style>
  <w:style w:type="paragraph" w:styleId="Caption">
    <w:name w:val="caption"/>
    <w:basedOn w:val="Normal"/>
    <w:qFormat/>
    <w:rsid w:val="00106BDE"/>
    <w:pPr>
      <w:suppressLineNumbers/>
      <w:spacing w:before="120" w:after="120"/>
    </w:pPr>
    <w:rPr>
      <w:rFonts w:cs="Tahoma"/>
      <w:i/>
      <w:iCs/>
      <w:sz w:val="24"/>
    </w:rPr>
  </w:style>
  <w:style w:type="paragraph" w:customStyle="1" w:styleId="Index">
    <w:name w:val="Index"/>
    <w:basedOn w:val="Normal"/>
    <w:rsid w:val="00106BDE"/>
    <w:pPr>
      <w:suppressLineNumbers/>
    </w:pPr>
    <w:rPr>
      <w:rFonts w:cs="Tahoma"/>
    </w:rPr>
  </w:style>
  <w:style w:type="paragraph" w:styleId="Footer">
    <w:name w:val="footer"/>
    <w:basedOn w:val="Normal"/>
    <w:rsid w:val="00106BDE"/>
    <w:pPr>
      <w:tabs>
        <w:tab w:val="center" w:pos="4320"/>
        <w:tab w:val="right" w:pos="8640"/>
      </w:tabs>
    </w:pPr>
    <w:rPr>
      <w:rFonts w:ascii="Times New Roman" w:hAnsi="Times New Roman" w:cs="Times New Roman"/>
      <w:szCs w:val="20"/>
    </w:rPr>
  </w:style>
  <w:style w:type="paragraph" w:styleId="BodyText2">
    <w:name w:val="Body Text 2"/>
    <w:basedOn w:val="Normal"/>
    <w:rsid w:val="00106BDE"/>
    <w:pPr>
      <w:tabs>
        <w:tab w:val="left" w:pos="360"/>
        <w:tab w:val="left" w:pos="5760"/>
      </w:tabs>
      <w:jc w:val="both"/>
    </w:pPr>
    <w:rPr>
      <w:rFonts w:ascii="Times New Roman" w:hAnsi="Times New Roman" w:cs="Times New Roman"/>
      <w:sz w:val="24"/>
      <w:szCs w:val="20"/>
    </w:rPr>
  </w:style>
  <w:style w:type="paragraph" w:styleId="DocumentMap">
    <w:name w:val="Document Map"/>
    <w:basedOn w:val="Normal"/>
    <w:rsid w:val="00106BDE"/>
    <w:pPr>
      <w:shd w:val="clear" w:color="auto" w:fill="000080"/>
    </w:pPr>
    <w:rPr>
      <w:rFonts w:ascii="Tahoma" w:hAnsi="Tahoma" w:cs="Tahoma"/>
    </w:rPr>
  </w:style>
  <w:style w:type="paragraph" w:styleId="Header">
    <w:name w:val="header"/>
    <w:basedOn w:val="Normal"/>
    <w:rsid w:val="00106BDE"/>
    <w:pPr>
      <w:tabs>
        <w:tab w:val="center" w:pos="4320"/>
        <w:tab w:val="right" w:pos="8640"/>
      </w:tabs>
    </w:pPr>
  </w:style>
  <w:style w:type="paragraph" w:styleId="BodyTextIndent">
    <w:name w:val="Body Text Indent"/>
    <w:basedOn w:val="Normal"/>
    <w:rsid w:val="00106BDE"/>
    <w:pPr>
      <w:ind w:left="1440" w:hanging="1440"/>
      <w:jc w:val="both"/>
    </w:pPr>
    <w:rPr>
      <w:rFonts w:ascii="Zurich BT" w:hAnsi="Zurich BT"/>
    </w:rPr>
  </w:style>
  <w:style w:type="paragraph" w:customStyle="1" w:styleId="TableContents">
    <w:name w:val="Table Contents"/>
    <w:basedOn w:val="Normal"/>
    <w:rsid w:val="00106BDE"/>
    <w:pPr>
      <w:suppressLineNumbers/>
    </w:pPr>
  </w:style>
  <w:style w:type="paragraph" w:customStyle="1" w:styleId="TableHeading">
    <w:name w:val="Table Heading"/>
    <w:basedOn w:val="TableContents"/>
    <w:rsid w:val="00106BDE"/>
    <w:pPr>
      <w:jc w:val="center"/>
    </w:pPr>
    <w:rPr>
      <w:b/>
      <w:bCs/>
    </w:rPr>
  </w:style>
  <w:style w:type="paragraph" w:customStyle="1" w:styleId="Standard">
    <w:name w:val="Standard"/>
    <w:rsid w:val="00106BDE"/>
    <w:pPr>
      <w:suppressAutoHyphens/>
      <w:textAlignment w:val="baseline"/>
    </w:pPr>
    <w:rPr>
      <w:rFonts w:eastAsia="Arial" w:cs="Calibri"/>
      <w:kern w:val="1"/>
      <w:lang w:eastAsia="ar-SA"/>
    </w:rPr>
  </w:style>
  <w:style w:type="paragraph" w:styleId="ListParagraph">
    <w:name w:val="List Paragraph"/>
    <w:basedOn w:val="Standard"/>
    <w:qFormat/>
    <w:rsid w:val="00106BDE"/>
    <w:pPr>
      <w:ind w:left="720"/>
    </w:pPr>
  </w:style>
  <w:style w:type="paragraph" w:styleId="NormalWeb">
    <w:name w:val="Normal (Web)"/>
    <w:basedOn w:val="Normal"/>
    <w:rsid w:val="00106BDE"/>
    <w:pPr>
      <w:spacing w:before="280" w:after="280"/>
    </w:pPr>
  </w:style>
  <w:style w:type="character" w:styleId="Emphasis">
    <w:name w:val="Emphasis"/>
    <w:basedOn w:val="WW-DefaultParagraphFont"/>
    <w:qFormat/>
    <w:rsid w:val="00C27421"/>
    <w:rPr>
      <w:i/>
      <w:iCs/>
    </w:rPr>
  </w:style>
  <w:style w:type="character" w:customStyle="1" w:styleId="apple-style-span">
    <w:name w:val="apple-style-span"/>
    <w:basedOn w:val="DefaultParagraphFont"/>
    <w:rsid w:val="00C27421"/>
  </w:style>
  <w:style w:type="paragraph" w:styleId="BalloonText">
    <w:name w:val="Balloon Text"/>
    <w:basedOn w:val="Normal"/>
    <w:link w:val="BalloonTextChar"/>
    <w:uiPriority w:val="99"/>
    <w:semiHidden/>
    <w:unhideWhenUsed/>
    <w:rsid w:val="001703DF"/>
    <w:rPr>
      <w:rFonts w:ascii="Tahoma" w:hAnsi="Tahoma" w:cs="Tahoma"/>
      <w:sz w:val="16"/>
      <w:szCs w:val="16"/>
    </w:rPr>
  </w:style>
  <w:style w:type="character" w:customStyle="1" w:styleId="BalloonTextChar">
    <w:name w:val="Balloon Text Char"/>
    <w:basedOn w:val="DefaultParagraphFont"/>
    <w:link w:val="BalloonText"/>
    <w:uiPriority w:val="99"/>
    <w:semiHidden/>
    <w:rsid w:val="001703DF"/>
    <w:rPr>
      <w:rFonts w:ascii="Tahoma" w:hAnsi="Tahoma" w:cs="Tahoma"/>
      <w:sz w:val="16"/>
      <w:szCs w:val="16"/>
      <w:lang w:eastAsia="ar-SA"/>
    </w:rPr>
  </w:style>
</w:styles>
</file>

<file path=word/webSettings.xml><?xml version="1.0" encoding="utf-8"?>
<w:webSettings xmlns:r="http://schemas.openxmlformats.org/officeDocument/2006/relationships" xmlns:w="http://schemas.openxmlformats.org/wordprocessingml/2006/main">
  <w:divs>
    <w:div w:id="160198505">
      <w:bodyDiv w:val="1"/>
      <w:marLeft w:val="0"/>
      <w:marRight w:val="0"/>
      <w:marTop w:val="0"/>
      <w:marBottom w:val="0"/>
      <w:divBdr>
        <w:top w:val="none" w:sz="0" w:space="0" w:color="auto"/>
        <w:left w:val="none" w:sz="0" w:space="0" w:color="auto"/>
        <w:bottom w:val="none" w:sz="0" w:space="0" w:color="auto"/>
        <w:right w:val="none" w:sz="0" w:space="0" w:color="auto"/>
      </w:divBdr>
      <w:divsChild>
        <w:div w:id="215507080">
          <w:marLeft w:val="0"/>
          <w:marRight w:val="0"/>
          <w:marTop w:val="0"/>
          <w:marBottom w:val="0"/>
          <w:divBdr>
            <w:top w:val="none" w:sz="0" w:space="0" w:color="auto"/>
            <w:left w:val="none" w:sz="0" w:space="0" w:color="auto"/>
            <w:bottom w:val="none" w:sz="0" w:space="0" w:color="auto"/>
            <w:right w:val="none" w:sz="0" w:space="0" w:color="auto"/>
          </w:divBdr>
        </w:div>
        <w:div w:id="1407654901">
          <w:marLeft w:val="0"/>
          <w:marRight w:val="0"/>
          <w:marTop w:val="0"/>
          <w:marBottom w:val="0"/>
          <w:divBdr>
            <w:top w:val="none" w:sz="0" w:space="0" w:color="auto"/>
            <w:left w:val="none" w:sz="0" w:space="0" w:color="auto"/>
            <w:bottom w:val="none" w:sz="0" w:space="0" w:color="auto"/>
            <w:right w:val="none" w:sz="0" w:space="0" w:color="auto"/>
          </w:divBdr>
        </w:div>
        <w:div w:id="1819607938">
          <w:marLeft w:val="0"/>
          <w:marRight w:val="0"/>
          <w:marTop w:val="0"/>
          <w:marBottom w:val="0"/>
          <w:divBdr>
            <w:top w:val="none" w:sz="0" w:space="0" w:color="auto"/>
            <w:left w:val="none" w:sz="0" w:space="0" w:color="auto"/>
            <w:bottom w:val="none" w:sz="0" w:space="0" w:color="auto"/>
            <w:right w:val="none" w:sz="0" w:space="0" w:color="auto"/>
          </w:divBdr>
        </w:div>
      </w:divsChild>
    </w:div>
    <w:div w:id="241064333">
      <w:bodyDiv w:val="1"/>
      <w:marLeft w:val="0"/>
      <w:marRight w:val="0"/>
      <w:marTop w:val="0"/>
      <w:marBottom w:val="0"/>
      <w:divBdr>
        <w:top w:val="none" w:sz="0" w:space="0" w:color="auto"/>
        <w:left w:val="none" w:sz="0" w:space="0" w:color="auto"/>
        <w:bottom w:val="none" w:sz="0" w:space="0" w:color="auto"/>
        <w:right w:val="none" w:sz="0" w:space="0" w:color="auto"/>
      </w:divBdr>
    </w:div>
    <w:div w:id="1296762947">
      <w:bodyDiv w:val="1"/>
      <w:marLeft w:val="0"/>
      <w:marRight w:val="0"/>
      <w:marTop w:val="0"/>
      <w:marBottom w:val="0"/>
      <w:divBdr>
        <w:top w:val="none" w:sz="0" w:space="0" w:color="auto"/>
        <w:left w:val="none" w:sz="0" w:space="0" w:color="auto"/>
        <w:bottom w:val="none" w:sz="0" w:space="0" w:color="auto"/>
        <w:right w:val="none" w:sz="0" w:space="0" w:color="auto"/>
      </w:divBdr>
      <w:divsChild>
        <w:div w:id="1318924369">
          <w:marLeft w:val="0"/>
          <w:marRight w:val="0"/>
          <w:marTop w:val="0"/>
          <w:marBottom w:val="0"/>
          <w:divBdr>
            <w:top w:val="none" w:sz="0" w:space="0" w:color="auto"/>
            <w:left w:val="none" w:sz="0" w:space="0" w:color="auto"/>
            <w:bottom w:val="none" w:sz="0" w:space="0" w:color="auto"/>
            <w:right w:val="none" w:sz="0" w:space="0" w:color="auto"/>
          </w:divBdr>
        </w:div>
      </w:divsChild>
    </w:div>
    <w:div w:id="1466508548">
      <w:bodyDiv w:val="1"/>
      <w:marLeft w:val="0"/>
      <w:marRight w:val="0"/>
      <w:marTop w:val="0"/>
      <w:marBottom w:val="0"/>
      <w:divBdr>
        <w:top w:val="none" w:sz="0" w:space="0" w:color="auto"/>
        <w:left w:val="none" w:sz="0" w:space="0" w:color="auto"/>
        <w:bottom w:val="none" w:sz="0" w:space="0" w:color="auto"/>
        <w:right w:val="none" w:sz="0" w:space="0" w:color="auto"/>
      </w:divBdr>
    </w:div>
    <w:div w:id="196819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ujithsudha17@gmail.com"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532521-793A-41A6-AB6D-63080A2E7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941</Words>
  <Characters>5365</Characters>
  <Application>Microsoft Office Word</Application>
  <DocSecurity>0</DocSecurity>
  <Lines>44</Lines>
  <Paragraphs>12</Paragraphs>
  <ScaleCrop>false</ScaleCrop>
  <Company/>
  <LinksUpToDate>false</LinksUpToDate>
  <CharactersWithSpaces>6294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 Amarnath</dc:title>
  <dc:creator>Administrator</dc:creator>
  <cp:lastModifiedBy>LENOVO</cp:lastModifiedBy>
  <cp:revision>6</cp:revision>
  <cp:lastPrinted>2005-04-11T17:19:00Z</cp:lastPrinted>
  <dcterms:created xsi:type="dcterms:W3CDTF">2021-02-06T04:07:00Z</dcterms:created>
  <dcterms:modified xsi:type="dcterms:W3CDTF">2021-02-12T05:09:00Z</dcterms:modified>
</cp:coreProperties>
</file>