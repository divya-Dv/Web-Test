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C54A8" w14:textId="77777777" w:rsidR="007B28BA" w:rsidRDefault="00000000">
      <w:pPr>
        <w:pStyle w:val="ParaAttribute1"/>
        <w:tabs>
          <w:tab w:val="left" w:pos="426"/>
        </w:tabs>
        <w:ind w:right="-99"/>
        <w:outlineLvl w:val="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>RESUME</w:t>
      </w:r>
    </w:p>
    <w:p w14:paraId="76A89941" w14:textId="77777777" w:rsidR="007B28BA" w:rsidRDefault="00000000">
      <w:pPr>
        <w:pStyle w:val="ParaAttribute3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A.V.V.S.P.P.R. RAGHAVENDRA</w:t>
      </w:r>
      <w:r>
        <w:rPr>
          <w:rStyle w:val="CharAttribute2"/>
          <w:rFonts w:eastAsia="Batang"/>
          <w:szCs w:val="22"/>
        </w:rPr>
        <w:t>                             </w:t>
      </w:r>
      <w:r>
        <w:rPr>
          <w:rStyle w:val="CharAttribute2"/>
          <w:rFonts w:eastAsia="Batang"/>
          <w:szCs w:val="22"/>
        </w:rPr>
        <w:t xml:space="preserve">      </w:t>
      </w:r>
      <w:r>
        <w:rPr>
          <w:noProof/>
        </w:rPr>
        <w:drawing>
          <wp:inline distT="0" distB="0" distL="0" distR="0" wp14:anchorId="11843591" wp14:editId="1807BA05">
            <wp:extent cx="1314450" cy="1619250"/>
            <wp:effectExtent l="19050" t="0" r="0" b="0"/>
            <wp:docPr id="5" name="Picture 1" descr="C:\Users\DELL\Desktop\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DELL\Desktop\phot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C45DA" w14:textId="77777777" w:rsidR="007B28BA" w:rsidRDefault="00000000">
      <w:pPr>
        <w:pStyle w:val="ParaAttribute3"/>
        <w:outlineLvl w:val="0"/>
        <w:rPr>
          <w:rFonts w:ascii="Verdana" w:hAnsi="Verdana"/>
          <w:b/>
          <w:sz w:val="22"/>
          <w:szCs w:val="22"/>
        </w:rPr>
      </w:pPr>
      <w:r>
        <w:rPr>
          <w:rStyle w:val="CharAttribute2"/>
          <w:rFonts w:eastAsia="Batang"/>
          <w:szCs w:val="22"/>
        </w:rPr>
        <w:t>S/o: A.V. VISWESWARA RAO</w:t>
      </w:r>
    </w:p>
    <w:p w14:paraId="1AE0A420" w14:textId="77777777" w:rsidR="007B28BA" w:rsidRDefault="00000000">
      <w:pPr>
        <w:pStyle w:val="ParaAttribute3"/>
        <w:outlineLvl w:val="0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PULLETIKURRU,</w:t>
      </w:r>
      <w:r>
        <w:rPr>
          <w:rStyle w:val="CharAttribute2"/>
          <w:rFonts w:eastAsia="Batang"/>
          <w:szCs w:val="22"/>
        </w:rPr>
        <w:t>                          </w:t>
      </w:r>
      <w:r>
        <w:rPr>
          <w:rStyle w:val="CharAttribute2"/>
          <w:rFonts w:eastAsia="Batang"/>
          <w:szCs w:val="22"/>
        </w:rPr>
        <w:t xml:space="preserve"> </w:t>
      </w:r>
      <w:r>
        <w:rPr>
          <w:rStyle w:val="CharAttribute2"/>
          <w:rFonts w:eastAsia="Batang"/>
          <w:szCs w:val="22"/>
        </w:rPr>
        <w:t>                  </w:t>
      </w:r>
      <w:r>
        <w:rPr>
          <w:rStyle w:val="CharAttribute2"/>
          <w:rFonts w:eastAsia="Batang"/>
          <w:szCs w:val="22"/>
        </w:rPr>
        <w:t xml:space="preserve"> </w:t>
      </w:r>
    </w:p>
    <w:p w14:paraId="370510A1" w14:textId="77777777" w:rsidR="007B28BA" w:rsidRDefault="00000000">
      <w:pPr>
        <w:pStyle w:val="ParaAttribute3"/>
        <w:outlineLvl w:val="0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AMBAJIPETA MANDAL</w:t>
      </w:r>
      <w:r>
        <w:rPr>
          <w:rStyle w:val="CharAttribute2"/>
          <w:rFonts w:eastAsia="Batang"/>
          <w:szCs w:val="22"/>
        </w:rPr>
        <w:t>                          </w:t>
      </w:r>
      <w:r>
        <w:rPr>
          <w:rStyle w:val="CharAttribute2"/>
          <w:rFonts w:eastAsia="Batang"/>
          <w:szCs w:val="22"/>
        </w:rPr>
        <w:t xml:space="preserve"> </w:t>
      </w:r>
      <w:r>
        <w:rPr>
          <w:rStyle w:val="CharAttribute2"/>
          <w:rFonts w:eastAsia="Batang"/>
          <w:szCs w:val="22"/>
        </w:rPr>
        <w:t>        </w:t>
      </w:r>
      <w:r>
        <w:rPr>
          <w:rStyle w:val="CharAttribute2"/>
          <w:rFonts w:eastAsia="Batang"/>
          <w:szCs w:val="22"/>
        </w:rPr>
        <w:t xml:space="preserve"> </w:t>
      </w:r>
    </w:p>
    <w:p w14:paraId="585BC262" w14:textId="77777777" w:rsidR="007B28BA" w:rsidRDefault="00000000">
      <w:pPr>
        <w:pStyle w:val="ParaAttribute3"/>
        <w:outlineLvl w:val="0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Pin: 533239</w:t>
      </w:r>
      <w:r>
        <w:rPr>
          <w:rStyle w:val="CharAttribute2"/>
          <w:rFonts w:eastAsia="Batang"/>
          <w:szCs w:val="22"/>
        </w:rPr>
        <w:t>                                      </w:t>
      </w:r>
      <w:r>
        <w:rPr>
          <w:rStyle w:val="CharAttribute2"/>
          <w:rFonts w:eastAsia="Batang"/>
          <w:szCs w:val="22"/>
        </w:rPr>
        <w:t xml:space="preserve"> </w:t>
      </w:r>
    </w:p>
    <w:p w14:paraId="533D17E5" w14:textId="77777777" w:rsidR="007B28BA" w:rsidRDefault="00000000">
      <w:pPr>
        <w:pStyle w:val="ParaAttribute2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DR.BR.AMBETHKAR KONASEEMA DIST.</w:t>
      </w:r>
      <w:r>
        <w:rPr>
          <w:rStyle w:val="CharAttribute2"/>
          <w:rFonts w:eastAsia="Batang"/>
          <w:szCs w:val="22"/>
        </w:rPr>
        <w:t>                     </w:t>
      </w:r>
      <w:r>
        <w:rPr>
          <w:rStyle w:val="CharAttribute2"/>
          <w:rFonts w:eastAsia="Batang"/>
          <w:szCs w:val="22"/>
        </w:rPr>
        <w:t xml:space="preserve">      phone: 9989854558</w:t>
      </w:r>
    </w:p>
    <w:p w14:paraId="69CA946A" w14:textId="77777777" w:rsidR="007B28BA" w:rsidRDefault="00000000">
      <w:pPr>
        <w:pStyle w:val="ParaAttribute4"/>
        <w:outlineLvl w:val="0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                     </w:t>
      </w:r>
      <w:hyperlink r:id="rId7">
        <w:r>
          <w:rPr>
            <w:rStyle w:val="CharAttribute8"/>
            <w:rFonts w:eastAsia="Batang"/>
            <w:szCs w:val="22"/>
          </w:rPr>
          <w:t>Email:raghavendra.ayyagari@gmail.com</w:t>
        </w:r>
      </w:hyperlink>
      <w:bookmarkStart w:id="0" w:name="0.1_graphic09"/>
      <w:bookmarkStart w:id="1" w:name="0.1_graphic0A"/>
      <w:bookmarkStart w:id="2" w:name="0.1_graphic0B"/>
      <w:bookmarkEnd w:id="0"/>
      <w:bookmarkEnd w:id="1"/>
      <w:bookmarkEnd w:id="2"/>
      <w:r>
        <w:rPr>
          <w:rStyle w:val="CharAttribute12"/>
          <w:rFonts w:eastAsia="Batang"/>
          <w:szCs w:val="22"/>
        </w:rPr>
        <w:t>                           </w:t>
      </w:r>
    </w:p>
    <w:p w14:paraId="1BAC99C0" w14:textId="77777777" w:rsidR="007B28BA" w:rsidRDefault="00000000">
      <w:pPr>
        <w:pStyle w:val="ParaAttribute2"/>
        <w:rPr>
          <w:rFonts w:eastAsia="Times New Roman"/>
          <w:sz w:val="22"/>
          <w:szCs w:val="22"/>
        </w:rPr>
      </w:pPr>
      <w:r>
        <w:rPr>
          <w:rStyle w:val="CharAttribute2"/>
          <w:rFonts w:eastAsia="Batang"/>
          <w:szCs w:val="22"/>
        </w:rPr>
        <w:t>             </w:t>
      </w:r>
      <w:r>
        <w:rPr>
          <w:rStyle w:val="CharAttribute2"/>
          <w:rFonts w:eastAsia="Batang"/>
          <w:szCs w:val="22"/>
        </w:rPr>
        <w:t xml:space="preserve"> I aspire to work as commerce Postgraduate using my skills and to see myself in a position of increasing responsibility and contribute success to the organization.</w:t>
      </w:r>
      <w:r>
        <w:rPr>
          <w:rStyle w:val="CharAttribute2"/>
          <w:rFonts w:eastAsia="Batang"/>
          <w:szCs w:val="22"/>
        </w:rPr>
        <w:t>                </w:t>
      </w:r>
      <w:r>
        <w:rPr>
          <w:rStyle w:val="CharAttribute2"/>
          <w:rFonts w:eastAsia="Batang"/>
          <w:szCs w:val="22"/>
        </w:rPr>
        <w:t xml:space="preserve"> </w:t>
      </w:r>
      <w:r>
        <w:rPr>
          <w:rStyle w:val="CharAttribute5"/>
          <w:rFonts w:eastAsia="Batang"/>
          <w:szCs w:val="22"/>
        </w:rPr>
        <w:t> </w:t>
      </w:r>
    </w:p>
    <w:p w14:paraId="47931C2A" w14:textId="77777777" w:rsidR="007B28BA" w:rsidRDefault="00000000">
      <w:pPr>
        <w:pStyle w:val="ParaAttribute2"/>
        <w:rPr>
          <w:rFonts w:eastAsia="Times New Roman"/>
          <w:sz w:val="22"/>
          <w:szCs w:val="22"/>
        </w:rPr>
      </w:pPr>
      <w:bookmarkStart w:id="3" w:name="0.1_graphic0C"/>
      <w:bookmarkEnd w:id="3"/>
      <w:r>
        <w:rPr>
          <w:noProof/>
        </w:rPr>
        <w:drawing>
          <wp:inline distT="0" distB="0" distL="0" distR="0" wp14:anchorId="7B780A16" wp14:editId="4727D7A4">
            <wp:extent cx="9525" cy="9525"/>
            <wp:effectExtent l="19050" t="0" r="9525" b="0"/>
            <wp:docPr id="2" name="Picture 2" descr="/storage/emulated/0/.polaris_temp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storage/emulated/0/.polaris_temp/image2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CharAttribute5"/>
          <w:rFonts w:eastAsia="Batang"/>
          <w:szCs w:val="22"/>
        </w:rPr>
        <w:t> </w:t>
      </w:r>
      <w:r>
        <w:rPr>
          <w:rStyle w:val="CharAttribute15"/>
          <w:rFonts w:eastAsia="Batang"/>
          <w:szCs w:val="22"/>
        </w:rPr>
        <w:t> EDUCATIONAL QUALIFICATIONS</w:t>
      </w:r>
      <w:r>
        <w:rPr>
          <w:rStyle w:val="CharAttribute5"/>
          <w:rFonts w:eastAsia="Batang"/>
          <w:szCs w:val="22"/>
        </w:rPr>
        <w:br/>
        <w:t> </w:t>
      </w:r>
    </w:p>
    <w:tbl>
      <w:tblPr>
        <w:tblW w:w="9186" w:type="dxa"/>
        <w:tblInd w:w="-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5"/>
        <w:gridCol w:w="4659"/>
        <w:gridCol w:w="1337"/>
        <w:gridCol w:w="1675"/>
      </w:tblGrid>
      <w:tr w:rsidR="007B28BA" w14:paraId="0CF49F23" w14:textId="77777777">
        <w:trPr>
          <w:trHeight w:val="662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AC40AF" w14:textId="77777777" w:rsidR="007B28BA" w:rsidRDefault="00000000">
            <w:pPr>
              <w:pStyle w:val="ParaAttribute0"/>
              <w:rPr>
                <w:rFonts w:eastAsia="Times New Roman"/>
                <w:b/>
                <w:sz w:val="22"/>
                <w:szCs w:val="22"/>
              </w:rPr>
            </w:pPr>
            <w:bookmarkStart w:id="4" w:name="0.1_table01"/>
            <w:bookmarkEnd w:id="4"/>
            <w:r>
              <w:rPr>
                <w:rStyle w:val="CharAttribute18"/>
                <w:rFonts w:eastAsia="Batang"/>
                <w:szCs w:val="22"/>
              </w:rPr>
              <w:t>COURSE</w:t>
            </w:r>
          </w:p>
        </w:tc>
        <w:tc>
          <w:tcPr>
            <w:tcW w:w="4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A7A13" w14:textId="77777777" w:rsidR="007B28BA" w:rsidRDefault="00000000">
            <w:pPr>
              <w:pStyle w:val="ParaAttribute0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BOARD/UNIVERSITY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A1885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YEAR OF STUDY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B9CA0" w14:textId="77777777" w:rsidR="007B28BA" w:rsidRDefault="00000000">
            <w:pPr>
              <w:pStyle w:val="ParaAttribute0"/>
              <w:jc w:val="both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AGGREGATE</w:t>
            </w:r>
          </w:p>
        </w:tc>
      </w:tr>
      <w:tr w:rsidR="007B28BA" w14:paraId="0EA29B8B" w14:textId="77777777">
        <w:trPr>
          <w:trHeight w:val="701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89C29B" w14:textId="77777777" w:rsidR="007B28BA" w:rsidRDefault="00000000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M.com</w:t>
            </w:r>
          </w:p>
          <w:p w14:paraId="02FB7354" w14:textId="77777777" w:rsidR="007B28BA" w:rsidRDefault="00000000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(Accountancy)</w:t>
            </w:r>
          </w:p>
        </w:tc>
        <w:tc>
          <w:tcPr>
            <w:tcW w:w="4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407C7" w14:textId="77777777" w:rsidR="007B28BA" w:rsidRDefault="00000000">
            <w:pPr>
              <w:pStyle w:val="ParaAttribute0"/>
              <w:rPr>
                <w:rStyle w:val="CharAttribute18"/>
                <w:rFonts w:eastAsia="Batang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 xml:space="preserve">ACHARYANAGARJUNA UNIVERSITY </w:t>
            </w:r>
          </w:p>
          <w:p w14:paraId="7B2B21DA" w14:textId="77777777" w:rsidR="007B28BA" w:rsidRDefault="00000000">
            <w:pPr>
              <w:pStyle w:val="ParaAttribute0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CENTER FOR DISTANCE EDUCATION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EA0BF" w14:textId="77777777" w:rsidR="007B28BA" w:rsidRDefault="00000000">
            <w:pPr>
              <w:pStyle w:val="ParaAttribute6"/>
              <w:rPr>
                <w:rStyle w:val="CharAttribute18"/>
                <w:rFonts w:eastAsia="Batang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 xml:space="preserve">  2013-14 </w:t>
            </w:r>
          </w:p>
          <w:p w14:paraId="6C2993FA" w14:textId="77777777" w:rsidR="007B28BA" w:rsidRDefault="00000000">
            <w:pPr>
              <w:pStyle w:val="ParaAttribute6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(CAL. YR)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EE0CC" w14:textId="77777777" w:rsidR="007B28BA" w:rsidRDefault="00000000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60.00%</w:t>
            </w:r>
          </w:p>
          <w:p w14:paraId="45A2B911" w14:textId="77777777" w:rsidR="007B28BA" w:rsidRDefault="007B28BA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</w:p>
        </w:tc>
      </w:tr>
      <w:tr w:rsidR="007B28BA" w14:paraId="35E4D1C3" w14:textId="77777777">
        <w:trPr>
          <w:trHeight w:val="920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35D939" w14:textId="77777777" w:rsidR="007B28BA" w:rsidRDefault="007B28BA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</w:p>
          <w:p w14:paraId="1FDB1C40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B.com</w:t>
            </w:r>
          </w:p>
        </w:tc>
        <w:tc>
          <w:tcPr>
            <w:tcW w:w="4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79419" w14:textId="77777777" w:rsidR="007B28BA" w:rsidRDefault="007B28BA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</w:p>
          <w:p w14:paraId="70595C8B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ANDHRA UNIVERSITY</w:t>
            </w:r>
          </w:p>
          <w:p w14:paraId="2F403C0E" w14:textId="77777777" w:rsidR="007B28BA" w:rsidRDefault="00000000">
            <w:pPr>
              <w:pStyle w:val="ParaAttribute7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S.N.S.N.R. DEGREE COLLEGE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CACCB" w14:textId="77777777" w:rsidR="007B28BA" w:rsidRDefault="007B28BA">
            <w:pPr>
              <w:pStyle w:val="ParaAttribute5"/>
              <w:rPr>
                <w:rFonts w:eastAsia="Times New Roman"/>
                <w:sz w:val="22"/>
                <w:szCs w:val="22"/>
              </w:rPr>
            </w:pPr>
          </w:p>
          <w:p w14:paraId="6E8DBB10" w14:textId="77777777" w:rsidR="007B28BA" w:rsidRDefault="00000000">
            <w:pPr>
              <w:pStyle w:val="ParaAttribute7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2005-2008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E546A" w14:textId="77777777" w:rsidR="007B28BA" w:rsidRDefault="00000000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5"/>
                <w:rFonts w:eastAsia="Batang"/>
                <w:szCs w:val="22"/>
              </w:rPr>
              <w:br/>
            </w:r>
            <w:r>
              <w:rPr>
                <w:rStyle w:val="CharAttribute18"/>
                <w:rFonts w:eastAsia="Batang"/>
                <w:szCs w:val="22"/>
              </w:rPr>
              <w:t xml:space="preserve">         </w:t>
            </w:r>
          </w:p>
          <w:p w14:paraId="2E094D3C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63.25%</w:t>
            </w:r>
          </w:p>
        </w:tc>
      </w:tr>
      <w:tr w:rsidR="007B28BA" w14:paraId="1F85C8F2" w14:textId="77777777">
        <w:trPr>
          <w:trHeight w:val="1096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4FECF3" w14:textId="77777777" w:rsidR="007B28BA" w:rsidRDefault="007B28BA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</w:p>
          <w:p w14:paraId="6341E836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Intermediate</w:t>
            </w:r>
          </w:p>
          <w:p w14:paraId="727659D3" w14:textId="77777777" w:rsidR="007B28BA" w:rsidRDefault="00000000">
            <w:pPr>
              <w:pStyle w:val="ParaAttribute7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(C.E.C)</w:t>
            </w:r>
          </w:p>
        </w:tc>
        <w:tc>
          <w:tcPr>
            <w:tcW w:w="4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0D74F" w14:textId="77777777" w:rsidR="007B28BA" w:rsidRDefault="007B28BA">
            <w:pPr>
              <w:pStyle w:val="ParaAttribute8"/>
              <w:rPr>
                <w:rFonts w:eastAsia="Times New Roman"/>
                <w:b/>
                <w:sz w:val="22"/>
                <w:szCs w:val="22"/>
              </w:rPr>
            </w:pPr>
          </w:p>
          <w:p w14:paraId="3B30BBA7" w14:textId="77777777" w:rsidR="007B28BA" w:rsidRDefault="00000000">
            <w:pPr>
              <w:pStyle w:val="ParaAttribute8"/>
              <w:rPr>
                <w:rStyle w:val="CharAttribute18"/>
                <w:rFonts w:eastAsia="Batang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BOARD OF INTERMEDIATE</w:t>
            </w:r>
          </w:p>
          <w:p w14:paraId="579BDA38" w14:textId="77777777" w:rsidR="007B28BA" w:rsidRDefault="00000000">
            <w:pPr>
              <w:pStyle w:val="ParaAttribute8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EDUCATION.</w:t>
            </w:r>
          </w:p>
          <w:p w14:paraId="110F8D68" w14:textId="77777777" w:rsidR="007B28BA" w:rsidRDefault="007B28BA">
            <w:pPr>
              <w:pStyle w:val="ParaAttribute8"/>
              <w:rPr>
                <w:rFonts w:eastAsia="Times New Roman"/>
                <w:b/>
                <w:sz w:val="22"/>
                <w:szCs w:val="22"/>
              </w:rPr>
            </w:pPr>
          </w:p>
          <w:p w14:paraId="1CB09A50" w14:textId="77777777" w:rsidR="007B28BA" w:rsidRDefault="00000000">
            <w:pPr>
              <w:pStyle w:val="ParaAttribute8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SRI NANNA</w:t>
            </w:r>
            <w:r>
              <w:rPr>
                <w:rStyle w:val="CharAttribute5"/>
                <w:rFonts w:eastAsia="Batang"/>
                <w:szCs w:val="22"/>
              </w:rPr>
              <w:t xml:space="preserve"> </w:t>
            </w:r>
            <w:r>
              <w:rPr>
                <w:rStyle w:val="CharAttribute18"/>
                <w:rFonts w:eastAsia="Batang"/>
                <w:szCs w:val="22"/>
              </w:rPr>
              <w:t>RAJU JUNIOR COLLEGE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CA623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5"/>
                <w:rFonts w:eastAsia="Batang"/>
                <w:szCs w:val="22"/>
              </w:rPr>
              <w:br/>
            </w:r>
          </w:p>
          <w:p w14:paraId="6C1E5398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2003-2005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9E7FA" w14:textId="77777777" w:rsidR="007B28BA" w:rsidRDefault="00000000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5"/>
                <w:rFonts w:eastAsia="Batang"/>
                <w:szCs w:val="22"/>
              </w:rPr>
              <w:br/>
            </w:r>
            <w:r>
              <w:rPr>
                <w:rStyle w:val="CharAttribute18"/>
                <w:rFonts w:eastAsia="Batang"/>
                <w:szCs w:val="22"/>
              </w:rPr>
              <w:t xml:space="preserve">         </w:t>
            </w:r>
          </w:p>
          <w:p w14:paraId="79C5421A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79.30%</w:t>
            </w:r>
          </w:p>
        </w:tc>
      </w:tr>
      <w:tr w:rsidR="007B28BA" w14:paraId="62E2CC23" w14:textId="77777777">
        <w:trPr>
          <w:trHeight w:val="974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7ABC29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5"/>
                <w:rFonts w:eastAsia="Batang"/>
                <w:szCs w:val="22"/>
              </w:rPr>
              <w:br/>
            </w:r>
            <w:r>
              <w:rPr>
                <w:rStyle w:val="CharAttribute18"/>
                <w:rFonts w:eastAsia="Batang"/>
                <w:szCs w:val="22"/>
              </w:rPr>
              <w:t>S.S.C</w:t>
            </w:r>
          </w:p>
        </w:tc>
        <w:tc>
          <w:tcPr>
            <w:tcW w:w="4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15F58" w14:textId="77777777" w:rsidR="007B28BA" w:rsidRDefault="007B28BA">
            <w:pPr>
              <w:pStyle w:val="ParaAttribute5"/>
              <w:rPr>
                <w:rFonts w:eastAsia="Times New Roman"/>
                <w:b/>
                <w:sz w:val="22"/>
                <w:szCs w:val="22"/>
              </w:rPr>
            </w:pPr>
          </w:p>
          <w:p w14:paraId="41035C68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BOARD OF SECONDARY EDUCATION.</w:t>
            </w:r>
          </w:p>
          <w:p w14:paraId="38FCC66B" w14:textId="77777777" w:rsidR="007B28BA" w:rsidRDefault="00000000">
            <w:pPr>
              <w:pStyle w:val="ParaAttribute7"/>
              <w:rPr>
                <w:rFonts w:eastAsia="Times New Roman"/>
                <w:b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Z.P.H. SCHOOL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4C47F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5"/>
                <w:rFonts w:eastAsia="Batang"/>
                <w:szCs w:val="22"/>
              </w:rPr>
              <w:br/>
            </w:r>
          </w:p>
          <w:p w14:paraId="53031CDE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1999-2000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75D98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5"/>
                <w:rFonts w:eastAsia="Batang"/>
                <w:szCs w:val="22"/>
              </w:rPr>
              <w:br/>
              <w:t xml:space="preserve">          </w:t>
            </w:r>
          </w:p>
          <w:p w14:paraId="334E6E1B" w14:textId="77777777" w:rsidR="007B28BA" w:rsidRDefault="00000000">
            <w:pPr>
              <w:pStyle w:val="ParaAttribute5"/>
              <w:rPr>
                <w:rFonts w:eastAsia="Times New Roman"/>
                <w:sz w:val="22"/>
                <w:szCs w:val="22"/>
              </w:rPr>
            </w:pPr>
            <w:r>
              <w:rPr>
                <w:rStyle w:val="CharAttribute18"/>
                <w:rFonts w:eastAsia="Batang"/>
                <w:szCs w:val="22"/>
              </w:rPr>
              <w:t>67.00%</w:t>
            </w:r>
          </w:p>
        </w:tc>
      </w:tr>
    </w:tbl>
    <w:p w14:paraId="31BE3BC0" w14:textId="77777777" w:rsidR="007B28BA" w:rsidRDefault="00000000">
      <w:pPr>
        <w:pStyle w:val="ParaAttribute10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t> </w:t>
      </w:r>
      <w:bookmarkStart w:id="5" w:name="0.1_graphic0D"/>
      <w:bookmarkEnd w:id="5"/>
    </w:p>
    <w:p w14:paraId="6A06F0D7" w14:textId="77777777" w:rsidR="007B28BA" w:rsidRDefault="007B28BA">
      <w:pPr>
        <w:pStyle w:val="ParaAttribute10"/>
        <w:rPr>
          <w:rStyle w:val="CharAttribute15"/>
          <w:rFonts w:eastAsia="Batang"/>
          <w:szCs w:val="22"/>
        </w:rPr>
      </w:pPr>
    </w:p>
    <w:p w14:paraId="27525BDF" w14:textId="77777777" w:rsidR="007B28BA" w:rsidRDefault="007B28BA">
      <w:pPr>
        <w:pStyle w:val="ParaAttribute10"/>
        <w:rPr>
          <w:rStyle w:val="CharAttribute15"/>
          <w:rFonts w:eastAsia="Batang"/>
          <w:szCs w:val="22"/>
        </w:rPr>
      </w:pPr>
    </w:p>
    <w:p w14:paraId="1D9B45D7" w14:textId="77777777" w:rsidR="007B28BA" w:rsidRDefault="007B28BA">
      <w:pPr>
        <w:pStyle w:val="ParaAttribute10"/>
        <w:rPr>
          <w:rStyle w:val="CharAttribute15"/>
          <w:rFonts w:eastAsia="Batang"/>
          <w:szCs w:val="22"/>
        </w:rPr>
      </w:pPr>
    </w:p>
    <w:p w14:paraId="68D31C0D" w14:textId="77777777" w:rsidR="007B28BA" w:rsidRDefault="007B28BA">
      <w:pPr>
        <w:pStyle w:val="ParaAttribute10"/>
        <w:outlineLvl w:val="0"/>
        <w:rPr>
          <w:rStyle w:val="CharAttribute15"/>
          <w:rFonts w:eastAsia="Batang"/>
          <w:szCs w:val="22"/>
        </w:rPr>
      </w:pPr>
    </w:p>
    <w:p w14:paraId="05E7FB7D" w14:textId="77777777" w:rsidR="007B28BA" w:rsidRDefault="007B28BA">
      <w:pPr>
        <w:pStyle w:val="ParaAttribute10"/>
        <w:outlineLvl w:val="0"/>
        <w:rPr>
          <w:rStyle w:val="CharAttribute15"/>
          <w:rFonts w:eastAsia="Batang"/>
          <w:szCs w:val="22"/>
        </w:rPr>
      </w:pPr>
    </w:p>
    <w:p w14:paraId="2FA798F1" w14:textId="77777777" w:rsidR="007B28BA" w:rsidRDefault="00000000">
      <w:pPr>
        <w:pStyle w:val="ParaAttribute10"/>
        <w:outlineLvl w:val="0"/>
        <w:rPr>
          <w:rFonts w:eastAsia="Times New Roman"/>
          <w:b/>
          <w:sz w:val="22"/>
          <w:szCs w:val="22"/>
        </w:rPr>
      </w:pPr>
      <w:r>
        <w:rPr>
          <w:rStyle w:val="CharAttribute15"/>
          <w:rFonts w:eastAsia="Batang"/>
          <w:szCs w:val="22"/>
        </w:rPr>
        <w:lastRenderedPageBreak/>
        <w:t>TECHNICAL QUALIFICATIONS:</w:t>
      </w:r>
    </w:p>
    <w:p w14:paraId="4BA327AC" w14:textId="77777777" w:rsidR="007B28BA" w:rsidRDefault="007B28BA">
      <w:pPr>
        <w:pStyle w:val="ParaAttribute10"/>
        <w:rPr>
          <w:rFonts w:eastAsia="Times New Roman"/>
          <w:sz w:val="22"/>
          <w:szCs w:val="22"/>
        </w:rPr>
      </w:pPr>
    </w:p>
    <w:p w14:paraId="4D35CE52" w14:textId="77777777" w:rsidR="007B28BA" w:rsidRDefault="00000000">
      <w:pPr>
        <w:pStyle w:val="ListParagraph"/>
        <w:numPr>
          <w:ilvl w:val="0"/>
          <w:numId w:val="1"/>
        </w:numPr>
        <w:tabs>
          <w:tab w:val="left" w:pos="720"/>
        </w:tabs>
        <w:jc w:val="left"/>
        <w:rPr>
          <w:rFonts w:ascii="Times New Roman" w:eastAsia="Times New Roman"/>
        </w:rPr>
      </w:pPr>
      <w:r>
        <w:rPr>
          <w:rStyle w:val="CharAttribute5"/>
          <w:rFonts w:eastAsia="Batang"/>
          <w:szCs w:val="22"/>
        </w:rPr>
        <w:t xml:space="preserve">Knowledge in PGDCA                                                                                                                                                                                                                             </w:t>
      </w:r>
    </w:p>
    <w:p w14:paraId="2438FBA7" w14:textId="77777777" w:rsidR="007B28BA" w:rsidRDefault="00000000">
      <w:pPr>
        <w:pStyle w:val="ListParagraph"/>
        <w:numPr>
          <w:ilvl w:val="0"/>
          <w:numId w:val="2"/>
        </w:numPr>
        <w:tabs>
          <w:tab w:val="left" w:pos="720"/>
        </w:tabs>
        <w:jc w:val="left"/>
        <w:rPr>
          <w:rFonts w:ascii="Times New Roman" w:eastAsia="Times New Roman"/>
        </w:rPr>
      </w:pPr>
      <w:r>
        <w:rPr>
          <w:rStyle w:val="CharAttribute5"/>
          <w:rFonts w:eastAsia="Batang"/>
          <w:szCs w:val="22"/>
        </w:rPr>
        <w:t>Knowledge in TALLY 9.0.</w:t>
      </w:r>
    </w:p>
    <w:p w14:paraId="391B03AB" w14:textId="77777777" w:rsidR="007B28BA" w:rsidRDefault="007B28BA">
      <w:pPr>
        <w:pStyle w:val="ListParagraph"/>
        <w:tabs>
          <w:tab w:val="left" w:pos="720"/>
        </w:tabs>
        <w:ind w:left="360"/>
        <w:jc w:val="left"/>
        <w:rPr>
          <w:rFonts w:ascii="Times New Roman" w:eastAsia="Times New Roman"/>
        </w:rPr>
      </w:pPr>
    </w:p>
    <w:p w14:paraId="5C689455" w14:textId="67FE1F6A" w:rsidR="007B28BA" w:rsidRDefault="00C31D6C">
      <w:pPr>
        <w:pStyle w:val="ListParagraph"/>
        <w:numPr>
          <w:ilvl w:val="0"/>
          <w:numId w:val="2"/>
        </w:numPr>
        <w:tabs>
          <w:tab w:val="left" w:pos="720"/>
        </w:tabs>
        <w:jc w:val="left"/>
        <w:rPr>
          <w:rFonts w:ascii="Times New Roman" w:eastAsia="Times New Roman"/>
        </w:rPr>
      </w:pPr>
      <w:r>
        <w:rPr>
          <w:rStyle w:val="CharAttribute5"/>
          <w:rFonts w:eastAsia="Batang"/>
          <w:szCs w:val="22"/>
        </w:rPr>
        <w:t xml:space="preserve">ERP (.NET 5.15 VERSION) </w:t>
      </w:r>
    </w:p>
    <w:p w14:paraId="330F5938" w14:textId="77777777" w:rsidR="007B28BA" w:rsidRDefault="00000000">
      <w:pPr>
        <w:pStyle w:val="ParaAttribute2"/>
        <w:rPr>
          <w:rFonts w:eastAsia="Times New Roman"/>
          <w:sz w:val="22"/>
          <w:szCs w:val="22"/>
        </w:rPr>
      </w:pPr>
      <w:r>
        <w:rPr>
          <w:rStyle w:val="CharAttribute26"/>
          <w:rFonts w:eastAsia="Batang"/>
          <w:szCs w:val="22"/>
        </w:rPr>
        <w:t>                                           </w:t>
      </w:r>
      <w:r>
        <w:rPr>
          <w:rStyle w:val="CharAttribute26"/>
          <w:rFonts w:eastAsia="Batang"/>
          <w:szCs w:val="22"/>
        </w:rPr>
        <w:t xml:space="preserve"> </w:t>
      </w:r>
      <w:r>
        <w:rPr>
          <w:rStyle w:val="CharAttribute5"/>
          <w:rFonts w:eastAsia="Batang"/>
          <w:szCs w:val="22"/>
        </w:rPr>
        <w:t> </w:t>
      </w:r>
      <w:r>
        <w:rPr>
          <w:rStyle w:val="CharAttribute5"/>
          <w:rFonts w:eastAsia="Batang"/>
          <w:szCs w:val="22"/>
        </w:rPr>
        <w:br/>
      </w:r>
      <w:r>
        <w:rPr>
          <w:rStyle w:val="CharAttribute27"/>
          <w:rFonts w:eastAsia="Batang"/>
          <w:szCs w:val="22"/>
        </w:rPr>
        <w:t> </w:t>
      </w:r>
      <w:r>
        <w:rPr>
          <w:rStyle w:val="CharAttribute15"/>
          <w:rFonts w:eastAsia="Batang"/>
          <w:szCs w:val="22"/>
        </w:rPr>
        <w:t>WORKING EXPERIENCE:</w:t>
      </w:r>
    </w:p>
    <w:p w14:paraId="6EDE9919" w14:textId="77777777" w:rsidR="007B28BA" w:rsidRDefault="00000000">
      <w:pPr>
        <w:pStyle w:val="ListParagraph"/>
        <w:numPr>
          <w:ilvl w:val="0"/>
          <w:numId w:val="3"/>
        </w:numPr>
        <w:tabs>
          <w:tab w:val="left" w:pos="567"/>
        </w:tabs>
        <w:spacing w:before="280" w:after="280" w:line="360" w:lineRule="auto"/>
        <w:ind w:hanging="218"/>
        <w:rPr>
          <w:rStyle w:val="CharAttribute5"/>
          <w:rFonts w:eastAsia="Batang"/>
          <w:sz w:val="20"/>
        </w:rPr>
      </w:pPr>
      <w:r>
        <w:rPr>
          <w:rStyle w:val="CharAttribute5"/>
          <w:rFonts w:eastAsia="Batang"/>
          <w:szCs w:val="22"/>
        </w:rPr>
        <w:t>Worked as Marketing Executive in Tata indicom From Oct 2008 to December 2009</w:t>
      </w:r>
    </w:p>
    <w:p w14:paraId="6CA45987" w14:textId="77777777" w:rsidR="007B28BA" w:rsidRDefault="00000000">
      <w:pPr>
        <w:pStyle w:val="ListParagraph"/>
        <w:numPr>
          <w:ilvl w:val="0"/>
          <w:numId w:val="4"/>
        </w:numPr>
        <w:tabs>
          <w:tab w:val="left" w:pos="567"/>
        </w:tabs>
        <w:spacing w:before="280" w:after="280" w:line="360" w:lineRule="auto"/>
        <w:rPr>
          <w:rFonts w:ascii="Times New Roman" w:eastAsia="Times New Roman"/>
        </w:rPr>
      </w:pPr>
      <w:r>
        <w:rPr>
          <w:rStyle w:val="CharAttribute5"/>
          <w:rFonts w:eastAsia="Batang"/>
          <w:szCs w:val="22"/>
        </w:rPr>
        <w:t>Worked As Jr. Accountant in Prasad &amp; Co from February2010 to July 2010</w:t>
      </w:r>
    </w:p>
    <w:p w14:paraId="780B7D36" w14:textId="77777777" w:rsidR="007B28BA" w:rsidRDefault="00000000">
      <w:pPr>
        <w:pStyle w:val="ListParagraph"/>
        <w:numPr>
          <w:ilvl w:val="0"/>
          <w:numId w:val="4"/>
        </w:numPr>
        <w:tabs>
          <w:tab w:val="left" w:pos="567"/>
        </w:tabs>
        <w:spacing w:before="280" w:after="280"/>
        <w:rPr>
          <w:rStyle w:val="CharAttribute5"/>
          <w:rFonts w:eastAsia="Batang"/>
          <w:sz w:val="20"/>
        </w:rPr>
      </w:pPr>
      <w:r>
        <w:rPr>
          <w:rStyle w:val="CharAttribute5"/>
          <w:rFonts w:eastAsia="Batang"/>
          <w:szCs w:val="22"/>
        </w:rPr>
        <w:t xml:space="preserve">Worked as computer operator in RWS&amp;S department from February 2011 </w:t>
      </w:r>
    </w:p>
    <w:p w14:paraId="6BCF737B" w14:textId="77777777" w:rsidR="007B28BA" w:rsidRDefault="00000000">
      <w:pPr>
        <w:pStyle w:val="ListParagraph"/>
        <w:tabs>
          <w:tab w:val="left" w:pos="567"/>
        </w:tabs>
        <w:spacing w:before="280" w:after="280"/>
        <w:ind w:left="-142"/>
        <w:rPr>
          <w:rStyle w:val="CharAttribute5"/>
          <w:rFonts w:eastAsia="Batang"/>
          <w:szCs w:val="22"/>
        </w:rPr>
      </w:pPr>
      <w:r>
        <w:rPr>
          <w:rStyle w:val="CharAttribute5"/>
          <w:rFonts w:eastAsia="Batang"/>
          <w:szCs w:val="22"/>
        </w:rPr>
        <w:t xml:space="preserve">              To March- 2012</w:t>
      </w:r>
    </w:p>
    <w:p w14:paraId="108E210F" w14:textId="77777777" w:rsidR="007B28BA" w:rsidRDefault="00000000">
      <w:pPr>
        <w:pStyle w:val="ListParagraph"/>
        <w:numPr>
          <w:ilvl w:val="0"/>
          <w:numId w:val="4"/>
        </w:numPr>
        <w:tabs>
          <w:tab w:val="left" w:pos="567"/>
        </w:tabs>
        <w:spacing w:before="280" w:after="280"/>
        <w:rPr>
          <w:rStyle w:val="CharAttribute5"/>
          <w:rFonts w:eastAsia="Batang"/>
          <w:sz w:val="20"/>
        </w:rPr>
      </w:pPr>
      <w:r>
        <w:rPr>
          <w:rStyle w:val="CharAttribute5"/>
          <w:rFonts w:eastAsia="Batang"/>
          <w:szCs w:val="22"/>
        </w:rPr>
        <w:t xml:space="preserve">Worked as Accountant and Audit Assistant in KPG&amp;CO from April 2012 </w:t>
      </w:r>
    </w:p>
    <w:p w14:paraId="3796FB2A" w14:textId="77777777" w:rsidR="007B28BA" w:rsidRDefault="00000000">
      <w:pPr>
        <w:tabs>
          <w:tab w:val="left" w:pos="567"/>
        </w:tabs>
        <w:spacing w:before="280" w:after="280"/>
        <w:ind w:left="360"/>
        <w:rPr>
          <w:rStyle w:val="CharAttribute5"/>
          <w:rFonts w:eastAsia="Batang"/>
          <w:szCs w:val="22"/>
        </w:rPr>
      </w:pPr>
      <w:r>
        <w:rPr>
          <w:rStyle w:val="CharAttribute5"/>
          <w:rFonts w:eastAsia="Batang"/>
          <w:szCs w:val="22"/>
        </w:rPr>
        <w:t xml:space="preserve">     To September-2016</w:t>
      </w:r>
    </w:p>
    <w:p w14:paraId="362E555F" w14:textId="77777777" w:rsidR="007B28BA" w:rsidRDefault="00000000">
      <w:pPr>
        <w:pStyle w:val="ListParagraph"/>
        <w:numPr>
          <w:ilvl w:val="0"/>
          <w:numId w:val="3"/>
        </w:numPr>
        <w:tabs>
          <w:tab w:val="left" w:pos="567"/>
        </w:tabs>
        <w:spacing w:before="280" w:after="280"/>
        <w:ind w:left="357" w:firstLine="0"/>
        <w:rPr>
          <w:rStyle w:val="CharAttribute5"/>
          <w:rFonts w:eastAsia="Batang"/>
          <w:szCs w:val="22"/>
        </w:rPr>
      </w:pPr>
      <w:r>
        <w:rPr>
          <w:rStyle w:val="CharAttribute5"/>
          <w:rFonts w:eastAsia="Batang"/>
          <w:szCs w:val="22"/>
        </w:rPr>
        <w:t xml:space="preserve">Worked as Junior Relationship Executive in Muthoot Finance Ltd. From Nov-2016 </w:t>
      </w:r>
    </w:p>
    <w:p w14:paraId="2A8DF28F" w14:textId="77777777" w:rsidR="007B28BA" w:rsidRDefault="00000000">
      <w:pPr>
        <w:tabs>
          <w:tab w:val="left" w:pos="567"/>
        </w:tabs>
        <w:spacing w:before="280" w:after="280"/>
        <w:rPr>
          <w:rStyle w:val="CharAttribute5"/>
          <w:rFonts w:eastAsia="Batang"/>
          <w:szCs w:val="22"/>
        </w:rPr>
      </w:pPr>
      <w:r>
        <w:rPr>
          <w:rStyle w:val="CharAttribute5"/>
          <w:rFonts w:eastAsia="Batang"/>
          <w:szCs w:val="22"/>
        </w:rPr>
        <w:t xml:space="preserve">           To Jan 2018</w:t>
      </w:r>
    </w:p>
    <w:p w14:paraId="229F11A5" w14:textId="77777777" w:rsidR="007B28BA" w:rsidRDefault="00000000">
      <w:pPr>
        <w:pStyle w:val="ListParagraph"/>
        <w:numPr>
          <w:ilvl w:val="0"/>
          <w:numId w:val="5"/>
        </w:numPr>
        <w:tabs>
          <w:tab w:val="left" w:pos="567"/>
        </w:tabs>
        <w:spacing w:before="280" w:after="280" w:line="360" w:lineRule="auto"/>
        <w:ind w:hanging="765"/>
        <w:rPr>
          <w:rStyle w:val="CharAttribute5"/>
          <w:rFonts w:eastAsia="Batang"/>
          <w:szCs w:val="22"/>
        </w:rPr>
      </w:pPr>
      <w:r>
        <w:rPr>
          <w:rStyle w:val="CharAttribute5"/>
          <w:rFonts w:eastAsia="Batang"/>
          <w:szCs w:val="22"/>
        </w:rPr>
        <w:t xml:space="preserve"> Working as Senior Assistant (ACCOUNTS) in NCC Ltd from Feb-2018 </w:t>
      </w:r>
    </w:p>
    <w:p w14:paraId="4B74BB89" w14:textId="77777777" w:rsidR="007B28BA" w:rsidRDefault="00000000">
      <w:pPr>
        <w:pStyle w:val="ParaAttribute2"/>
        <w:outlineLvl w:val="0"/>
        <w:rPr>
          <w:rFonts w:eastAsia="Times New Roman"/>
          <w:b/>
          <w:sz w:val="22"/>
          <w:szCs w:val="22"/>
        </w:rPr>
      </w:pPr>
      <w:r>
        <w:rPr>
          <w:rStyle w:val="CharAttribute5"/>
          <w:rFonts w:eastAsia="Batang"/>
          <w:kern w:val="2"/>
          <w:szCs w:val="22"/>
          <w:lang w:eastAsia="ko-KR"/>
        </w:rPr>
        <w:t xml:space="preserve"> </w:t>
      </w:r>
      <w:r>
        <w:rPr>
          <w:rStyle w:val="CharAttribute15"/>
          <w:rFonts w:eastAsia="Batang"/>
          <w:szCs w:val="22"/>
        </w:rPr>
        <w:t>OTHER ACTIVITES: </w:t>
      </w:r>
      <w:bookmarkStart w:id="6" w:name="0.1_graphic0E"/>
      <w:bookmarkEnd w:id="6"/>
    </w:p>
    <w:p w14:paraId="584B5361" w14:textId="77777777" w:rsidR="007B28BA" w:rsidRDefault="00000000">
      <w:pPr>
        <w:pStyle w:val="ListParagraph"/>
        <w:numPr>
          <w:ilvl w:val="0"/>
          <w:numId w:val="6"/>
        </w:numPr>
        <w:tabs>
          <w:tab w:val="left" w:pos="720"/>
        </w:tabs>
        <w:jc w:val="left"/>
        <w:rPr>
          <w:rFonts w:ascii="Times New Roman" w:eastAsia="Times New Roman"/>
        </w:rPr>
      </w:pPr>
      <w:r>
        <w:rPr>
          <w:rStyle w:val="CharAttribute5"/>
          <w:rFonts w:eastAsia="Batang"/>
          <w:szCs w:val="22"/>
        </w:rPr>
        <w:t xml:space="preserve">I actively participated in cultural programmes conducted in the school in anniversary celebrations. </w:t>
      </w:r>
    </w:p>
    <w:p w14:paraId="5CCA9D8F" w14:textId="77777777" w:rsidR="007B28BA" w:rsidRDefault="00000000">
      <w:pPr>
        <w:pStyle w:val="ParaAttribute2"/>
        <w:outlineLvl w:val="0"/>
        <w:rPr>
          <w:rFonts w:eastAsia="Times New Roman"/>
          <w:b/>
          <w:sz w:val="22"/>
          <w:szCs w:val="22"/>
        </w:rPr>
      </w:pPr>
      <w:r>
        <w:rPr>
          <w:rStyle w:val="CharAttribute15"/>
          <w:rFonts w:eastAsia="Batang"/>
          <w:szCs w:val="22"/>
        </w:rPr>
        <w:t>PERSONAL PROFILE:</w:t>
      </w:r>
    </w:p>
    <w:p w14:paraId="640B5150" w14:textId="77777777" w:rsidR="007B28BA" w:rsidRDefault="00000000">
      <w:pPr>
        <w:pStyle w:val="ParaAttribute15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br/>
      </w:r>
      <w:bookmarkStart w:id="7" w:name="0.1_graphic0F"/>
      <w:bookmarkEnd w:id="7"/>
      <w:r>
        <w:rPr>
          <w:rStyle w:val="CharAttribute5"/>
          <w:rFonts w:eastAsia="Batang"/>
          <w:szCs w:val="22"/>
        </w:rPr>
        <w:t xml:space="preserve">Name                          </w:t>
      </w:r>
      <w:r>
        <w:rPr>
          <w:rStyle w:val="CharAttribute5"/>
          <w:rFonts w:eastAsia="Batang"/>
          <w:szCs w:val="22"/>
        </w:rPr>
        <w:tab/>
        <w:t>:     A.V.V.S.P.P.R. RAGHAVENDRA </w:t>
      </w:r>
    </w:p>
    <w:p w14:paraId="213B4627" w14:textId="77777777" w:rsidR="007B28BA" w:rsidRDefault="00000000">
      <w:pPr>
        <w:pStyle w:val="ParaAttribute16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t xml:space="preserve">DOB                          </w:t>
      </w:r>
      <w:r>
        <w:rPr>
          <w:rStyle w:val="CharAttribute5"/>
          <w:rFonts w:eastAsia="Batang"/>
          <w:szCs w:val="22"/>
        </w:rPr>
        <w:tab/>
        <w:t>:    13 MARCH 1985 </w:t>
      </w:r>
    </w:p>
    <w:p w14:paraId="79FF02B5" w14:textId="77777777" w:rsidR="007B28BA" w:rsidRDefault="00000000">
      <w:pPr>
        <w:pStyle w:val="ParaAttribute16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t>Father’s Name        </w:t>
      </w:r>
      <w:r>
        <w:rPr>
          <w:rStyle w:val="CharAttribute5"/>
          <w:rFonts w:eastAsia="Batang"/>
          <w:szCs w:val="22"/>
        </w:rPr>
        <w:tab/>
        <w:t xml:space="preserve">:     A. V. VISWESWARA RAO       </w:t>
      </w:r>
    </w:p>
    <w:p w14:paraId="4717D0F7" w14:textId="77777777" w:rsidR="007B28BA" w:rsidRDefault="00000000">
      <w:pPr>
        <w:pStyle w:val="ParaAttribute16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t>Phone. No</w:t>
      </w:r>
      <w:r>
        <w:rPr>
          <w:rStyle w:val="CharAttribute5"/>
          <w:rFonts w:eastAsia="Batang"/>
          <w:szCs w:val="22"/>
        </w:rPr>
        <w:tab/>
      </w:r>
      <w:r>
        <w:rPr>
          <w:rStyle w:val="CharAttribute5"/>
          <w:rFonts w:eastAsia="Batang"/>
          <w:szCs w:val="22"/>
        </w:rPr>
        <w:tab/>
        <w:t>:     9989854558</w:t>
      </w:r>
    </w:p>
    <w:p w14:paraId="77B86D44" w14:textId="77777777" w:rsidR="007B28BA" w:rsidRDefault="00000000">
      <w:pPr>
        <w:pStyle w:val="ParaAttribute16"/>
        <w:rPr>
          <w:rFonts w:eastAsia="Times New Roman"/>
          <w:sz w:val="22"/>
          <w:szCs w:val="22"/>
        </w:rPr>
      </w:pPr>
      <w:r>
        <w:rPr>
          <w:rStyle w:val="CharAttribute5"/>
          <w:rFonts w:eastAsia="Batang"/>
          <w:szCs w:val="22"/>
        </w:rPr>
        <w:t xml:space="preserve">Language’s known </w:t>
      </w:r>
      <w:r>
        <w:rPr>
          <w:rStyle w:val="CharAttribute5"/>
          <w:rFonts w:eastAsia="Batang"/>
          <w:szCs w:val="22"/>
        </w:rPr>
        <w:tab/>
        <w:t>:    Telugu, English and Hindi. </w:t>
      </w:r>
    </w:p>
    <w:p w14:paraId="7944CC3A" w14:textId="77777777" w:rsidR="007B28BA" w:rsidRDefault="00000000">
      <w:pPr>
        <w:pStyle w:val="ParaAttribute17"/>
        <w:spacing w:line="360" w:lineRule="auto"/>
        <w:ind w:left="426"/>
        <w:rPr>
          <w:rStyle w:val="CharAttribute5"/>
          <w:rFonts w:eastAsia="Batang"/>
          <w:szCs w:val="22"/>
        </w:rPr>
      </w:pPr>
      <w:r>
        <w:rPr>
          <w:rStyle w:val="CharAttribute15"/>
          <w:rFonts w:eastAsia="Batang"/>
          <w:szCs w:val="22"/>
        </w:rPr>
        <w:t>DECLARATION:</w:t>
      </w:r>
      <w:r>
        <w:rPr>
          <w:rStyle w:val="CharAttribute15"/>
          <w:rFonts w:eastAsia="Batang"/>
          <w:szCs w:val="22"/>
        </w:rPr>
        <w:br/>
      </w:r>
      <w:r>
        <w:rPr>
          <w:rStyle w:val="CharAttribute18"/>
          <w:rFonts w:eastAsia="Batang"/>
          <w:szCs w:val="22"/>
        </w:rPr>
        <w:t>  </w:t>
      </w:r>
      <w:r>
        <w:rPr>
          <w:rStyle w:val="CharAttribute5"/>
          <w:rFonts w:eastAsia="Batang"/>
          <w:szCs w:val="22"/>
        </w:rPr>
        <w:t xml:space="preserve">I hereby solemnly declare that all the statements made in the above application are true and </w:t>
      </w:r>
    </w:p>
    <w:p w14:paraId="5F5BB718" w14:textId="77777777" w:rsidR="007B28BA" w:rsidRDefault="00000000">
      <w:pPr>
        <w:pStyle w:val="ParaAttribute17"/>
        <w:spacing w:line="360" w:lineRule="auto"/>
        <w:ind w:left="426"/>
        <w:rPr>
          <w:rFonts w:eastAsia="Times New Roman"/>
          <w:b/>
          <w:sz w:val="22"/>
          <w:szCs w:val="22"/>
        </w:rPr>
      </w:pPr>
      <w:r>
        <w:rPr>
          <w:rStyle w:val="CharAttribute15"/>
          <w:rFonts w:eastAsia="Batang"/>
          <w:szCs w:val="22"/>
        </w:rPr>
        <w:t xml:space="preserve"> </w:t>
      </w:r>
      <w:r>
        <w:rPr>
          <w:rStyle w:val="CharAttribute5"/>
          <w:rFonts w:eastAsia="Batang"/>
          <w:szCs w:val="22"/>
        </w:rPr>
        <w:t>correct to the best of my knowledge.</w:t>
      </w:r>
      <w:r>
        <w:rPr>
          <w:rStyle w:val="CharAttribute18"/>
          <w:rFonts w:eastAsia="Batang"/>
          <w:szCs w:val="22"/>
        </w:rPr>
        <w:t xml:space="preserve">                                                                                                </w:t>
      </w:r>
    </w:p>
    <w:p w14:paraId="5C8BEE75" w14:textId="77777777" w:rsidR="007B28BA" w:rsidRDefault="00000000">
      <w:pPr>
        <w:pStyle w:val="ParaAttribute2"/>
        <w:outlineLvl w:val="0"/>
        <w:rPr>
          <w:rFonts w:eastAsia="Times New Roman"/>
          <w:b/>
          <w:i/>
          <w:sz w:val="22"/>
          <w:szCs w:val="22"/>
        </w:rPr>
      </w:pPr>
      <w:r>
        <w:rPr>
          <w:rStyle w:val="CharAttribute18"/>
          <w:rFonts w:eastAsia="Batang"/>
          <w:szCs w:val="22"/>
        </w:rPr>
        <w:t>Place: PULLETIKURRU.</w:t>
      </w:r>
    </w:p>
    <w:p w14:paraId="7F47D711" w14:textId="4FD7CBAA" w:rsidR="007B28BA" w:rsidRDefault="00000000">
      <w:pPr>
        <w:pStyle w:val="ParaAttribute2"/>
        <w:outlineLvl w:val="0"/>
        <w:rPr>
          <w:rFonts w:eastAsia="Times New Roman"/>
          <w:b/>
          <w:i/>
          <w:sz w:val="22"/>
          <w:szCs w:val="22"/>
        </w:rPr>
      </w:pPr>
      <w:r>
        <w:rPr>
          <w:rStyle w:val="CharAttribute18"/>
          <w:rFonts w:eastAsia="Batang"/>
          <w:szCs w:val="22"/>
        </w:rPr>
        <w:t>Date:</w:t>
      </w:r>
      <w:r>
        <w:rPr>
          <w:rStyle w:val="CharAttribute5"/>
          <w:rFonts w:eastAsia="Batang"/>
          <w:szCs w:val="22"/>
        </w:rPr>
        <w:t xml:space="preserve">  </w:t>
      </w:r>
      <w:r w:rsidR="00FD105A">
        <w:rPr>
          <w:rStyle w:val="CharAttribute5"/>
          <w:rFonts w:eastAsia="Batang"/>
          <w:b/>
          <w:bCs/>
          <w:szCs w:val="22"/>
        </w:rPr>
        <w:t>08</w:t>
      </w:r>
      <w:r w:rsidRPr="00FB58DD">
        <w:rPr>
          <w:rStyle w:val="CharAttribute5"/>
          <w:rFonts w:eastAsia="Batang"/>
          <w:b/>
          <w:bCs/>
          <w:szCs w:val="22"/>
        </w:rPr>
        <w:t>.</w:t>
      </w:r>
      <w:r>
        <w:rPr>
          <w:rStyle w:val="CharAttribute5"/>
          <w:rFonts w:eastAsia="Batang"/>
          <w:b/>
          <w:szCs w:val="22"/>
        </w:rPr>
        <w:t>04.2023</w:t>
      </w:r>
      <w:r>
        <w:rPr>
          <w:rStyle w:val="CharAttribute5"/>
          <w:rFonts w:eastAsia="Batang"/>
          <w:szCs w:val="22"/>
        </w:rPr>
        <w:t xml:space="preserve">         </w:t>
      </w:r>
      <w:r>
        <w:rPr>
          <w:rStyle w:val="CharAttribute18"/>
          <w:rFonts w:eastAsia="Batang"/>
          <w:szCs w:val="22"/>
        </w:rPr>
        <w:t>                                                                  YOURS TRULY,</w:t>
      </w:r>
    </w:p>
    <w:p w14:paraId="02129BD8" w14:textId="77777777" w:rsidR="007B28BA" w:rsidRDefault="00000000">
      <w:pPr>
        <w:pStyle w:val="ParaAttribute2"/>
        <w:outlineLvl w:val="0"/>
        <w:rPr>
          <w:rFonts w:eastAsia="Times New Roman"/>
          <w:b/>
          <w:sz w:val="22"/>
          <w:szCs w:val="22"/>
        </w:rPr>
      </w:pPr>
      <w:r>
        <w:rPr>
          <w:rStyle w:val="CharAttribute5"/>
          <w:rFonts w:eastAsia="Batang"/>
          <w:szCs w:val="22"/>
        </w:rPr>
        <w:t>                                                            </w:t>
      </w:r>
      <w:r>
        <w:rPr>
          <w:rStyle w:val="CharAttribute5"/>
          <w:rFonts w:eastAsia="Batang"/>
          <w:szCs w:val="22"/>
        </w:rPr>
        <w:tab/>
        <w:t xml:space="preserve">   </w:t>
      </w:r>
      <w:r>
        <w:rPr>
          <w:rStyle w:val="CharAttribute5"/>
          <w:rFonts w:eastAsia="Batang"/>
          <w:szCs w:val="22"/>
        </w:rPr>
        <w:tab/>
        <w:t xml:space="preserve">          </w:t>
      </w:r>
      <w:r>
        <w:rPr>
          <w:rStyle w:val="CharAttribute18"/>
          <w:rFonts w:eastAsia="Batang"/>
          <w:szCs w:val="22"/>
        </w:rPr>
        <w:t>A.V.V.S.P.P.R. RAGHAVENDRA          </w:t>
      </w:r>
    </w:p>
    <w:p w14:paraId="1EF159E7" w14:textId="77777777" w:rsidR="007B28BA" w:rsidRDefault="007B28BA">
      <w:pPr>
        <w:pStyle w:val="ParaAttribute10"/>
        <w:rPr>
          <w:rFonts w:eastAsia="Times New Roman"/>
          <w:sz w:val="22"/>
          <w:szCs w:val="22"/>
        </w:rPr>
      </w:pPr>
    </w:p>
    <w:p w14:paraId="2C12C1BF" w14:textId="77777777" w:rsidR="007B28BA" w:rsidRDefault="007B28BA">
      <w:pPr>
        <w:pStyle w:val="ParaAttribute10"/>
        <w:rPr>
          <w:rFonts w:eastAsia="Times New Roman"/>
          <w:sz w:val="22"/>
          <w:szCs w:val="22"/>
        </w:rPr>
      </w:pPr>
    </w:p>
    <w:p w14:paraId="669F8A29" w14:textId="77777777" w:rsidR="007B28BA" w:rsidRDefault="007B28BA">
      <w:pPr>
        <w:pStyle w:val="ParaAttribute10"/>
        <w:rPr>
          <w:rFonts w:eastAsia="Times New Roman"/>
          <w:sz w:val="22"/>
          <w:szCs w:val="22"/>
        </w:rPr>
      </w:pPr>
    </w:p>
    <w:sectPr w:rsidR="007B28BA">
      <w:pgSz w:w="11909" w:h="16834"/>
      <w:pgMar w:top="567" w:right="1136" w:bottom="142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numFmt w:val="bullet"/>
      <w:lvlText w:val="·"/>
      <w:lvlJc w:val="left"/>
      <w:pPr>
        <w:ind w:left="720" w:hanging="360"/>
      </w:pPr>
      <w:rPr>
        <w:rFonts w:ascii="Symbol" w:eastAsia="Times New Roman" w:hAnsi="Symbol" w:hint="default"/>
        <w:b w:val="0"/>
        <w:color w:val="00000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1" w15:restartNumberingAfterBreak="0">
    <w:nsid w:val="00000002"/>
    <w:multiLevelType w:val="multilevel"/>
    <w:tmpl w:val="00000002"/>
    <w:lvl w:ilvl="0">
      <w:numFmt w:val="bullet"/>
      <w:lvlText w:val="·"/>
      <w:lvlJc w:val="left"/>
      <w:pPr>
        <w:ind w:left="644" w:hanging="360"/>
      </w:pPr>
      <w:rPr>
        <w:rFonts w:ascii="Symbol" w:eastAsia="Times New Roman" w:hAnsi="Symbol" w:hint="default"/>
        <w:b w:val="0"/>
        <w:color w:val="00000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2" w15:restartNumberingAfterBreak="0">
    <w:nsid w:val="00000003"/>
    <w:multiLevelType w:val="multilevel"/>
    <w:tmpl w:val="00000003"/>
    <w:lvl w:ilvl="0">
      <w:numFmt w:val="bullet"/>
      <w:lvlText w:val="·"/>
      <w:lvlJc w:val="left"/>
      <w:pPr>
        <w:ind w:left="720" w:hanging="360"/>
      </w:pPr>
      <w:rPr>
        <w:rFonts w:ascii="Symbol" w:eastAsia="Times New Roman" w:hAnsi="Symbol" w:hint="default"/>
        <w:b w:val="0"/>
        <w:color w:val="00000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3" w15:restartNumberingAfterBreak="0">
    <w:nsid w:val="00000004"/>
    <w:multiLevelType w:val="multilevel"/>
    <w:tmpl w:val="00000004"/>
    <w:lvl w:ilvl="0">
      <w:numFmt w:val="bullet"/>
      <w:lvlText w:val="·"/>
      <w:lvlJc w:val="left"/>
      <w:pPr>
        <w:ind w:left="720" w:hanging="360"/>
      </w:pPr>
      <w:rPr>
        <w:rFonts w:ascii="Symbol" w:eastAsia="Times New Roman" w:hAnsi="Symbol" w:hint="default"/>
        <w:b w:val="0"/>
        <w:color w:val="000000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>
      <w:start w:val="1"/>
      <w:numFmt w:val="bullet"/>
      <w:lvlText w:val="·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4" w15:restartNumberingAfterBreak="0">
    <w:nsid w:val="10F82664"/>
    <w:multiLevelType w:val="multilevel"/>
    <w:tmpl w:val="10F82664"/>
    <w:lvl w:ilvl="0">
      <w:numFmt w:val="bullet"/>
      <w:lvlText w:val="·"/>
      <w:lvlJc w:val="left"/>
      <w:pPr>
        <w:ind w:left="720" w:hanging="360"/>
      </w:pPr>
      <w:rPr>
        <w:rFonts w:ascii="Symbol" w:eastAsia="Times New Roman" w:hAnsi="Symbol" w:hint="default"/>
        <w:b w:val="0"/>
        <w:color w:val="00000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 w:val="0"/>
        <w:color w:val="000000"/>
        <w:sz w:val="22"/>
      </w:rPr>
    </w:lvl>
  </w:abstractNum>
  <w:abstractNum w:abstractNumId="5" w15:restartNumberingAfterBreak="0">
    <w:nsid w:val="32D006A9"/>
    <w:multiLevelType w:val="multilevel"/>
    <w:tmpl w:val="32D006A9"/>
    <w:lvl w:ilvl="0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797485548">
    <w:abstractNumId w:val="4"/>
  </w:num>
  <w:num w:numId="2" w16cid:durableId="2012370946">
    <w:abstractNumId w:val="0"/>
  </w:num>
  <w:num w:numId="3" w16cid:durableId="1780375730">
    <w:abstractNumId w:val="1"/>
  </w:num>
  <w:num w:numId="4" w16cid:durableId="1590116286">
    <w:abstractNumId w:val="2"/>
  </w:num>
  <w:num w:numId="5" w16cid:durableId="1551188546">
    <w:abstractNumId w:val="5"/>
  </w:num>
  <w:num w:numId="6" w16cid:durableId="977412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389"/>
    <w:rsid w:val="00005094"/>
    <w:rsid w:val="00010389"/>
    <w:rsid w:val="000275DF"/>
    <w:rsid w:val="0004587E"/>
    <w:rsid w:val="000618AA"/>
    <w:rsid w:val="0006395B"/>
    <w:rsid w:val="00070FBE"/>
    <w:rsid w:val="0007600F"/>
    <w:rsid w:val="0007674A"/>
    <w:rsid w:val="00081A8C"/>
    <w:rsid w:val="00086DB1"/>
    <w:rsid w:val="000A74D7"/>
    <w:rsid w:val="000B2298"/>
    <w:rsid w:val="000C2F06"/>
    <w:rsid w:val="00123FF6"/>
    <w:rsid w:val="00133D4E"/>
    <w:rsid w:val="00140AA9"/>
    <w:rsid w:val="001410E3"/>
    <w:rsid w:val="00151CDF"/>
    <w:rsid w:val="00155414"/>
    <w:rsid w:val="00156A2C"/>
    <w:rsid w:val="00167C25"/>
    <w:rsid w:val="001B7B11"/>
    <w:rsid w:val="001C3105"/>
    <w:rsid w:val="001E22E7"/>
    <w:rsid w:val="001E3B88"/>
    <w:rsid w:val="001E5FAC"/>
    <w:rsid w:val="001F2DA5"/>
    <w:rsid w:val="002239A3"/>
    <w:rsid w:val="0024346B"/>
    <w:rsid w:val="00250420"/>
    <w:rsid w:val="0025078B"/>
    <w:rsid w:val="00252BE2"/>
    <w:rsid w:val="002712AD"/>
    <w:rsid w:val="00274C07"/>
    <w:rsid w:val="00281B8C"/>
    <w:rsid w:val="00285217"/>
    <w:rsid w:val="0028660C"/>
    <w:rsid w:val="002947F5"/>
    <w:rsid w:val="00295D58"/>
    <w:rsid w:val="00296124"/>
    <w:rsid w:val="002A33D7"/>
    <w:rsid w:val="002C06E6"/>
    <w:rsid w:val="002C1834"/>
    <w:rsid w:val="002D323C"/>
    <w:rsid w:val="002D34FC"/>
    <w:rsid w:val="002D5188"/>
    <w:rsid w:val="002D6D38"/>
    <w:rsid w:val="002F120F"/>
    <w:rsid w:val="002F1432"/>
    <w:rsid w:val="002F1D9F"/>
    <w:rsid w:val="002F3FAB"/>
    <w:rsid w:val="0031142E"/>
    <w:rsid w:val="003266C4"/>
    <w:rsid w:val="00344C04"/>
    <w:rsid w:val="003608B1"/>
    <w:rsid w:val="00365E35"/>
    <w:rsid w:val="00371D62"/>
    <w:rsid w:val="00371ED2"/>
    <w:rsid w:val="00377A08"/>
    <w:rsid w:val="00384921"/>
    <w:rsid w:val="003904D9"/>
    <w:rsid w:val="00396A58"/>
    <w:rsid w:val="003A0998"/>
    <w:rsid w:val="003C4506"/>
    <w:rsid w:val="003D3756"/>
    <w:rsid w:val="003D6AC1"/>
    <w:rsid w:val="003D6BAD"/>
    <w:rsid w:val="003E59B2"/>
    <w:rsid w:val="003F05A7"/>
    <w:rsid w:val="003F2E22"/>
    <w:rsid w:val="003F45A1"/>
    <w:rsid w:val="003F7ADB"/>
    <w:rsid w:val="00400375"/>
    <w:rsid w:val="00402A3E"/>
    <w:rsid w:val="00403039"/>
    <w:rsid w:val="00404471"/>
    <w:rsid w:val="00405BB2"/>
    <w:rsid w:val="0041120D"/>
    <w:rsid w:val="004131D6"/>
    <w:rsid w:val="004165D3"/>
    <w:rsid w:val="00417C8B"/>
    <w:rsid w:val="00422569"/>
    <w:rsid w:val="00431FFE"/>
    <w:rsid w:val="00454293"/>
    <w:rsid w:val="004600F5"/>
    <w:rsid w:val="00462DF7"/>
    <w:rsid w:val="004762BC"/>
    <w:rsid w:val="00476D45"/>
    <w:rsid w:val="00483E3B"/>
    <w:rsid w:val="00490D03"/>
    <w:rsid w:val="00492F61"/>
    <w:rsid w:val="00493A04"/>
    <w:rsid w:val="00493B73"/>
    <w:rsid w:val="004951CB"/>
    <w:rsid w:val="004A3598"/>
    <w:rsid w:val="004A7F4A"/>
    <w:rsid w:val="004B1C6F"/>
    <w:rsid w:val="004B6477"/>
    <w:rsid w:val="004D7E30"/>
    <w:rsid w:val="004E0F4B"/>
    <w:rsid w:val="004E5FB3"/>
    <w:rsid w:val="005010C0"/>
    <w:rsid w:val="00526360"/>
    <w:rsid w:val="00526A4D"/>
    <w:rsid w:val="005424CB"/>
    <w:rsid w:val="00543D66"/>
    <w:rsid w:val="00565092"/>
    <w:rsid w:val="00566BA2"/>
    <w:rsid w:val="00574138"/>
    <w:rsid w:val="00574471"/>
    <w:rsid w:val="0057786B"/>
    <w:rsid w:val="00586A9A"/>
    <w:rsid w:val="00586DA7"/>
    <w:rsid w:val="005940D3"/>
    <w:rsid w:val="00596E36"/>
    <w:rsid w:val="005A556D"/>
    <w:rsid w:val="005A7B68"/>
    <w:rsid w:val="005B14DA"/>
    <w:rsid w:val="005C46F2"/>
    <w:rsid w:val="005C4CBB"/>
    <w:rsid w:val="005C760D"/>
    <w:rsid w:val="005D6384"/>
    <w:rsid w:val="0061434E"/>
    <w:rsid w:val="006148C9"/>
    <w:rsid w:val="00620310"/>
    <w:rsid w:val="00662727"/>
    <w:rsid w:val="00681D68"/>
    <w:rsid w:val="006A1776"/>
    <w:rsid w:val="006B6C13"/>
    <w:rsid w:val="006C659D"/>
    <w:rsid w:val="006E4CC8"/>
    <w:rsid w:val="006E52A1"/>
    <w:rsid w:val="006F4F01"/>
    <w:rsid w:val="006F7837"/>
    <w:rsid w:val="00704D4B"/>
    <w:rsid w:val="007146BC"/>
    <w:rsid w:val="0071743F"/>
    <w:rsid w:val="007241E2"/>
    <w:rsid w:val="0073772F"/>
    <w:rsid w:val="00743D8A"/>
    <w:rsid w:val="007538A7"/>
    <w:rsid w:val="00764152"/>
    <w:rsid w:val="00774DAC"/>
    <w:rsid w:val="007A3471"/>
    <w:rsid w:val="007B28BA"/>
    <w:rsid w:val="007C67B8"/>
    <w:rsid w:val="007D0331"/>
    <w:rsid w:val="00801FA3"/>
    <w:rsid w:val="0082118F"/>
    <w:rsid w:val="00831851"/>
    <w:rsid w:val="00833BD3"/>
    <w:rsid w:val="0085126A"/>
    <w:rsid w:val="00866E5C"/>
    <w:rsid w:val="008770C7"/>
    <w:rsid w:val="008772FE"/>
    <w:rsid w:val="00880CC0"/>
    <w:rsid w:val="008B2B55"/>
    <w:rsid w:val="008B51FE"/>
    <w:rsid w:val="008C3CBE"/>
    <w:rsid w:val="008D6B8D"/>
    <w:rsid w:val="008D7D5B"/>
    <w:rsid w:val="008E3E70"/>
    <w:rsid w:val="008F3BE0"/>
    <w:rsid w:val="00900077"/>
    <w:rsid w:val="009066C3"/>
    <w:rsid w:val="00912D3C"/>
    <w:rsid w:val="00914CFC"/>
    <w:rsid w:val="00923A1D"/>
    <w:rsid w:val="0092586E"/>
    <w:rsid w:val="009369F3"/>
    <w:rsid w:val="0094610A"/>
    <w:rsid w:val="00946C27"/>
    <w:rsid w:val="00947A61"/>
    <w:rsid w:val="00955A91"/>
    <w:rsid w:val="00960F2E"/>
    <w:rsid w:val="00961DB4"/>
    <w:rsid w:val="0096301C"/>
    <w:rsid w:val="00964D22"/>
    <w:rsid w:val="00971B84"/>
    <w:rsid w:val="00985286"/>
    <w:rsid w:val="009C51B1"/>
    <w:rsid w:val="009C5D2D"/>
    <w:rsid w:val="009D6362"/>
    <w:rsid w:val="009D6AB3"/>
    <w:rsid w:val="009E57B2"/>
    <w:rsid w:val="00A06B8F"/>
    <w:rsid w:val="00A1271A"/>
    <w:rsid w:val="00A136EB"/>
    <w:rsid w:val="00A4397D"/>
    <w:rsid w:val="00A43F4A"/>
    <w:rsid w:val="00A50937"/>
    <w:rsid w:val="00A51146"/>
    <w:rsid w:val="00A51D6F"/>
    <w:rsid w:val="00A84155"/>
    <w:rsid w:val="00AB6372"/>
    <w:rsid w:val="00AD63FF"/>
    <w:rsid w:val="00AE0C68"/>
    <w:rsid w:val="00AE531E"/>
    <w:rsid w:val="00AF40F1"/>
    <w:rsid w:val="00B01C95"/>
    <w:rsid w:val="00B267C1"/>
    <w:rsid w:val="00B3025B"/>
    <w:rsid w:val="00B37229"/>
    <w:rsid w:val="00B40869"/>
    <w:rsid w:val="00B42230"/>
    <w:rsid w:val="00B47286"/>
    <w:rsid w:val="00B500FD"/>
    <w:rsid w:val="00B67007"/>
    <w:rsid w:val="00B81D86"/>
    <w:rsid w:val="00B8211E"/>
    <w:rsid w:val="00B864B8"/>
    <w:rsid w:val="00B949BA"/>
    <w:rsid w:val="00B96A1C"/>
    <w:rsid w:val="00B97068"/>
    <w:rsid w:val="00BA127A"/>
    <w:rsid w:val="00BA4393"/>
    <w:rsid w:val="00BB3BB2"/>
    <w:rsid w:val="00BC02FD"/>
    <w:rsid w:val="00BD5492"/>
    <w:rsid w:val="00BD6A16"/>
    <w:rsid w:val="00BE0DBF"/>
    <w:rsid w:val="00BF1072"/>
    <w:rsid w:val="00C04111"/>
    <w:rsid w:val="00C078CB"/>
    <w:rsid w:val="00C11A83"/>
    <w:rsid w:val="00C14892"/>
    <w:rsid w:val="00C24FCB"/>
    <w:rsid w:val="00C31D6C"/>
    <w:rsid w:val="00C40F87"/>
    <w:rsid w:val="00C45228"/>
    <w:rsid w:val="00C47E5C"/>
    <w:rsid w:val="00C614ED"/>
    <w:rsid w:val="00C67674"/>
    <w:rsid w:val="00C82076"/>
    <w:rsid w:val="00C85804"/>
    <w:rsid w:val="00CC103F"/>
    <w:rsid w:val="00CE0417"/>
    <w:rsid w:val="00CF5491"/>
    <w:rsid w:val="00D11F13"/>
    <w:rsid w:val="00D12913"/>
    <w:rsid w:val="00D82A0D"/>
    <w:rsid w:val="00D847D4"/>
    <w:rsid w:val="00D91945"/>
    <w:rsid w:val="00DC3DB8"/>
    <w:rsid w:val="00DC6ACA"/>
    <w:rsid w:val="00DD31A3"/>
    <w:rsid w:val="00DD538A"/>
    <w:rsid w:val="00DE30C5"/>
    <w:rsid w:val="00E117C7"/>
    <w:rsid w:val="00E24BDA"/>
    <w:rsid w:val="00E43210"/>
    <w:rsid w:val="00E46C77"/>
    <w:rsid w:val="00E54202"/>
    <w:rsid w:val="00E54381"/>
    <w:rsid w:val="00E80EDF"/>
    <w:rsid w:val="00E82713"/>
    <w:rsid w:val="00E850A6"/>
    <w:rsid w:val="00E8609B"/>
    <w:rsid w:val="00EA33F8"/>
    <w:rsid w:val="00EB1331"/>
    <w:rsid w:val="00EB562D"/>
    <w:rsid w:val="00EE7EAC"/>
    <w:rsid w:val="00EF158F"/>
    <w:rsid w:val="00EF3629"/>
    <w:rsid w:val="00F1533D"/>
    <w:rsid w:val="00F2372A"/>
    <w:rsid w:val="00F26E9B"/>
    <w:rsid w:val="00F3089A"/>
    <w:rsid w:val="00F37143"/>
    <w:rsid w:val="00F43C04"/>
    <w:rsid w:val="00F515C7"/>
    <w:rsid w:val="00F53BA2"/>
    <w:rsid w:val="00F64124"/>
    <w:rsid w:val="00F75189"/>
    <w:rsid w:val="00F77EF6"/>
    <w:rsid w:val="00F82CDF"/>
    <w:rsid w:val="00F838D7"/>
    <w:rsid w:val="00FA18B5"/>
    <w:rsid w:val="00FA5D90"/>
    <w:rsid w:val="00FB58DD"/>
    <w:rsid w:val="00FB65D3"/>
    <w:rsid w:val="00FD0569"/>
    <w:rsid w:val="00FD105A"/>
    <w:rsid w:val="00FD7670"/>
    <w:rsid w:val="00FE1554"/>
    <w:rsid w:val="00FE5C16"/>
    <w:rsid w:val="04B24D95"/>
    <w:rsid w:val="05957050"/>
    <w:rsid w:val="258211BF"/>
    <w:rsid w:val="46F26E20"/>
    <w:rsid w:val="6EF81D7D"/>
    <w:rsid w:val="71BA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2BAC9"/>
  <w15:docId w15:val="{79A63282-71AC-4C79-AF6A-F06DD530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/>
      <w:kern w:val="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customStyle="1" w:styleId="DefaultTable">
    <w:name w:val="Default Table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pPr>
      <w:ind w:left="400"/>
    </w:pPr>
  </w:style>
  <w:style w:type="paragraph" w:customStyle="1" w:styleId="ParaAttribute0">
    <w:name w:val="ParaAttribute0"/>
    <w:uiPriority w:val="99"/>
    <w:qFormat/>
    <w:pPr>
      <w:wordWrap w:val="0"/>
      <w:spacing w:after="280"/>
      <w:jc w:val="center"/>
    </w:pPr>
    <w:rPr>
      <w:lang w:val="en-US" w:eastAsia="en-US"/>
    </w:rPr>
  </w:style>
  <w:style w:type="paragraph" w:customStyle="1" w:styleId="ParaAttribute1">
    <w:name w:val="ParaAttribute1"/>
    <w:uiPriority w:val="99"/>
    <w:pPr>
      <w:wordWrap w:val="0"/>
      <w:spacing w:after="280"/>
      <w:jc w:val="center"/>
    </w:pPr>
    <w:rPr>
      <w:lang w:val="en-US" w:eastAsia="en-US"/>
    </w:rPr>
  </w:style>
  <w:style w:type="paragraph" w:customStyle="1" w:styleId="ParaAttribute2">
    <w:name w:val="ParaAttribute2"/>
    <w:uiPriority w:val="99"/>
    <w:pPr>
      <w:wordWrap w:val="0"/>
      <w:spacing w:before="280" w:after="280"/>
    </w:pPr>
    <w:rPr>
      <w:lang w:val="en-US" w:eastAsia="en-US"/>
    </w:rPr>
  </w:style>
  <w:style w:type="paragraph" w:customStyle="1" w:styleId="ParaAttribute3">
    <w:name w:val="ParaAttribute3"/>
    <w:uiPriority w:val="99"/>
    <w:pPr>
      <w:wordWrap w:val="0"/>
      <w:spacing w:before="280" w:after="280"/>
    </w:pPr>
    <w:rPr>
      <w:lang w:val="en-US" w:eastAsia="en-US"/>
    </w:rPr>
  </w:style>
  <w:style w:type="paragraph" w:customStyle="1" w:styleId="ParaAttribute4">
    <w:name w:val="ParaAttribute4"/>
    <w:uiPriority w:val="99"/>
    <w:pPr>
      <w:wordWrap w:val="0"/>
      <w:spacing w:before="280" w:after="280"/>
    </w:pPr>
    <w:rPr>
      <w:lang w:val="en-US" w:eastAsia="en-US"/>
    </w:rPr>
  </w:style>
  <w:style w:type="paragraph" w:customStyle="1" w:styleId="ParaAttribute5">
    <w:name w:val="ParaAttribute5"/>
    <w:uiPriority w:val="99"/>
    <w:qFormat/>
    <w:pPr>
      <w:wordWrap w:val="0"/>
      <w:jc w:val="center"/>
    </w:pPr>
    <w:rPr>
      <w:lang w:val="en-US" w:eastAsia="en-US"/>
    </w:rPr>
  </w:style>
  <w:style w:type="paragraph" w:customStyle="1" w:styleId="ParaAttribute6">
    <w:name w:val="ParaAttribute6"/>
    <w:uiPriority w:val="99"/>
    <w:pPr>
      <w:wordWrap w:val="0"/>
      <w:spacing w:after="280"/>
    </w:pPr>
    <w:rPr>
      <w:lang w:val="en-US" w:eastAsia="en-US"/>
    </w:rPr>
  </w:style>
  <w:style w:type="paragraph" w:customStyle="1" w:styleId="ParaAttribute7">
    <w:name w:val="ParaAttribute7"/>
    <w:uiPriority w:val="99"/>
    <w:pPr>
      <w:wordWrap w:val="0"/>
      <w:spacing w:before="280" w:after="280"/>
      <w:jc w:val="center"/>
    </w:pPr>
    <w:rPr>
      <w:lang w:val="en-US" w:eastAsia="en-US"/>
    </w:rPr>
  </w:style>
  <w:style w:type="paragraph" w:customStyle="1" w:styleId="ParaAttribute8">
    <w:name w:val="ParaAttribute8"/>
    <w:uiPriority w:val="99"/>
    <w:qFormat/>
    <w:pPr>
      <w:wordWrap w:val="0"/>
      <w:ind w:left="431" w:hanging="251"/>
      <w:jc w:val="center"/>
    </w:pPr>
    <w:rPr>
      <w:lang w:val="en-US" w:eastAsia="en-US"/>
    </w:rPr>
  </w:style>
  <w:style w:type="paragraph" w:customStyle="1" w:styleId="ParaAttribute9">
    <w:name w:val="ParaAttribute9"/>
    <w:uiPriority w:val="99"/>
    <w:pPr>
      <w:wordWrap w:val="0"/>
      <w:spacing w:before="280" w:after="280"/>
    </w:pPr>
    <w:rPr>
      <w:lang w:val="en-US" w:eastAsia="en-US"/>
    </w:rPr>
  </w:style>
  <w:style w:type="paragraph" w:customStyle="1" w:styleId="ParaAttribute10">
    <w:name w:val="ParaAttribute10"/>
    <w:uiPriority w:val="99"/>
    <w:pPr>
      <w:wordWrap w:val="0"/>
    </w:pPr>
    <w:rPr>
      <w:lang w:val="en-US" w:eastAsia="en-US"/>
    </w:rPr>
  </w:style>
  <w:style w:type="paragraph" w:customStyle="1" w:styleId="ParaAttribute11">
    <w:name w:val="ParaAttribute11"/>
    <w:uiPriority w:val="99"/>
    <w:pPr>
      <w:tabs>
        <w:tab w:val="left" w:pos="720"/>
      </w:tabs>
      <w:wordWrap w:val="0"/>
      <w:ind w:left="720" w:hanging="360"/>
    </w:pPr>
    <w:rPr>
      <w:lang w:val="en-US" w:eastAsia="en-US"/>
    </w:rPr>
  </w:style>
  <w:style w:type="paragraph" w:customStyle="1" w:styleId="ParaAttribute12">
    <w:name w:val="ParaAttribute12"/>
    <w:uiPriority w:val="99"/>
    <w:pPr>
      <w:tabs>
        <w:tab w:val="left" w:pos="720"/>
      </w:tabs>
      <w:wordWrap w:val="0"/>
      <w:spacing w:before="280" w:after="280"/>
      <w:ind w:left="720" w:hanging="360"/>
    </w:pPr>
    <w:rPr>
      <w:lang w:val="en-US" w:eastAsia="en-US"/>
    </w:rPr>
  </w:style>
  <w:style w:type="paragraph" w:customStyle="1" w:styleId="ParaAttribute13">
    <w:name w:val="ParaAttribute13"/>
    <w:uiPriority w:val="99"/>
    <w:qFormat/>
    <w:pPr>
      <w:tabs>
        <w:tab w:val="left" w:pos="720"/>
      </w:tabs>
      <w:wordWrap w:val="0"/>
      <w:spacing w:before="280" w:after="280"/>
      <w:ind w:left="720" w:hanging="360"/>
    </w:pPr>
    <w:rPr>
      <w:lang w:val="en-US" w:eastAsia="en-US"/>
    </w:rPr>
  </w:style>
  <w:style w:type="paragraph" w:customStyle="1" w:styleId="ParaAttribute14">
    <w:name w:val="ParaAttribute14"/>
    <w:uiPriority w:val="99"/>
    <w:pPr>
      <w:tabs>
        <w:tab w:val="left" w:pos="720"/>
      </w:tabs>
      <w:wordWrap w:val="0"/>
      <w:ind w:left="720" w:hanging="360"/>
    </w:pPr>
    <w:rPr>
      <w:lang w:val="en-US" w:eastAsia="en-US"/>
    </w:rPr>
  </w:style>
  <w:style w:type="paragraph" w:customStyle="1" w:styleId="ParaAttribute15">
    <w:name w:val="ParaAttribute15"/>
    <w:uiPriority w:val="99"/>
    <w:pPr>
      <w:wordWrap w:val="0"/>
      <w:spacing w:before="280" w:after="280"/>
      <w:ind w:left="720"/>
    </w:pPr>
    <w:rPr>
      <w:lang w:val="en-US" w:eastAsia="en-US"/>
    </w:rPr>
  </w:style>
  <w:style w:type="paragraph" w:customStyle="1" w:styleId="ParaAttribute16">
    <w:name w:val="ParaAttribute16"/>
    <w:uiPriority w:val="99"/>
    <w:qFormat/>
    <w:pPr>
      <w:wordWrap w:val="0"/>
      <w:spacing w:before="280" w:after="280"/>
      <w:ind w:firstLine="720"/>
    </w:pPr>
    <w:rPr>
      <w:lang w:val="en-US" w:eastAsia="en-US"/>
    </w:rPr>
  </w:style>
  <w:style w:type="paragraph" w:customStyle="1" w:styleId="ParaAttribute17">
    <w:name w:val="ParaAttribute17"/>
    <w:uiPriority w:val="99"/>
    <w:pPr>
      <w:wordWrap w:val="0"/>
      <w:spacing w:before="280" w:after="280"/>
    </w:pPr>
    <w:rPr>
      <w:lang w:val="en-US" w:eastAsia="en-US"/>
    </w:rPr>
  </w:style>
  <w:style w:type="paragraph" w:customStyle="1" w:styleId="ParaAttribute18">
    <w:name w:val="ParaAttribute18"/>
    <w:uiPriority w:val="99"/>
    <w:qFormat/>
    <w:pPr>
      <w:wordWrap w:val="0"/>
      <w:spacing w:before="280" w:after="280"/>
      <w:ind w:left="4320" w:firstLine="720"/>
    </w:pPr>
    <w:rPr>
      <w:lang w:val="en-US" w:eastAsia="en-US"/>
    </w:rPr>
  </w:style>
  <w:style w:type="paragraph" w:customStyle="1" w:styleId="ParaAttribute19">
    <w:name w:val="ParaAttribute19"/>
    <w:uiPriority w:val="99"/>
    <w:qFormat/>
    <w:pPr>
      <w:widowControl w:val="0"/>
      <w:wordWrap w:val="0"/>
    </w:pPr>
    <w:rPr>
      <w:lang w:val="en-US" w:eastAsia="en-US"/>
    </w:rPr>
  </w:style>
  <w:style w:type="paragraph" w:customStyle="1" w:styleId="ParaAttribute20">
    <w:name w:val="ParaAttribute20"/>
    <w:uiPriority w:val="99"/>
    <w:qFormat/>
    <w:pPr>
      <w:widowControl w:val="0"/>
      <w:wordWrap w:val="0"/>
    </w:pPr>
    <w:rPr>
      <w:lang w:val="en-US" w:eastAsia="en-US"/>
    </w:rPr>
  </w:style>
  <w:style w:type="paragraph" w:customStyle="1" w:styleId="ParaAttribute21">
    <w:name w:val="ParaAttribute21"/>
    <w:uiPriority w:val="99"/>
    <w:qFormat/>
    <w:pPr>
      <w:widowControl w:val="0"/>
      <w:wordWrap w:val="0"/>
    </w:pPr>
    <w:rPr>
      <w:lang w:val="en-US" w:eastAsia="en-US"/>
    </w:rPr>
  </w:style>
  <w:style w:type="paragraph" w:customStyle="1" w:styleId="ParaAttribute22">
    <w:name w:val="ParaAttribute22"/>
    <w:uiPriority w:val="99"/>
    <w:qFormat/>
    <w:pPr>
      <w:widowControl w:val="0"/>
      <w:wordWrap w:val="0"/>
    </w:pPr>
    <w:rPr>
      <w:lang w:val="en-US" w:eastAsia="en-US"/>
    </w:rPr>
  </w:style>
  <w:style w:type="paragraph" w:customStyle="1" w:styleId="ParaAttribute23">
    <w:name w:val="ParaAttribute23"/>
    <w:uiPriority w:val="99"/>
    <w:pPr>
      <w:widowControl w:val="0"/>
      <w:wordWrap w:val="0"/>
    </w:pPr>
    <w:rPr>
      <w:lang w:val="en-US" w:eastAsia="en-US"/>
    </w:rPr>
  </w:style>
  <w:style w:type="paragraph" w:customStyle="1" w:styleId="ParaAttribute24">
    <w:name w:val="ParaAttribute24"/>
    <w:uiPriority w:val="99"/>
    <w:qFormat/>
    <w:pPr>
      <w:widowControl w:val="0"/>
      <w:wordWrap w:val="0"/>
    </w:pPr>
    <w:rPr>
      <w:lang w:val="en-US" w:eastAsia="en-US"/>
    </w:rPr>
  </w:style>
  <w:style w:type="character" w:customStyle="1" w:styleId="CharAttribute0">
    <w:name w:val="CharAttribute0"/>
    <w:uiPriority w:val="99"/>
    <w:rPr>
      <w:rFonts w:ascii="Times New Roman" w:eastAsia="Times New Roman"/>
      <w:sz w:val="22"/>
    </w:rPr>
  </w:style>
  <w:style w:type="character" w:customStyle="1" w:styleId="CharAttribute1">
    <w:name w:val="CharAttribute1"/>
    <w:uiPriority w:val="99"/>
    <w:qFormat/>
    <w:rPr>
      <w:rFonts w:ascii="Verdana" w:eastAsia="Times New Roman"/>
      <w:b/>
      <w:sz w:val="22"/>
      <w:u w:val="single"/>
    </w:rPr>
  </w:style>
  <w:style w:type="character" w:customStyle="1" w:styleId="CharAttribute2">
    <w:name w:val="CharAttribute2"/>
    <w:uiPriority w:val="99"/>
    <w:rPr>
      <w:rFonts w:ascii="Verdana" w:eastAsia="Times New Roman"/>
      <w:b/>
      <w:sz w:val="22"/>
    </w:rPr>
  </w:style>
  <w:style w:type="character" w:customStyle="1" w:styleId="CharAttribute3">
    <w:name w:val="CharAttribute3"/>
    <w:uiPriority w:val="99"/>
    <w:qFormat/>
    <w:rPr>
      <w:rFonts w:ascii="Verdana" w:eastAsia="Times New Roman"/>
      <w:b/>
      <w:sz w:val="22"/>
    </w:rPr>
  </w:style>
  <w:style w:type="character" w:customStyle="1" w:styleId="CharAttribute4">
    <w:name w:val="CharAttribute4"/>
    <w:uiPriority w:val="99"/>
    <w:qFormat/>
    <w:rPr>
      <w:rFonts w:ascii="Verdana" w:eastAsia="Times New Roman"/>
      <w:b/>
      <w:sz w:val="22"/>
    </w:rPr>
  </w:style>
  <w:style w:type="character" w:customStyle="1" w:styleId="CharAttribute5">
    <w:name w:val="CharAttribute5"/>
    <w:uiPriority w:val="99"/>
    <w:rPr>
      <w:rFonts w:ascii="Times New Roman" w:eastAsia="Times New Roman"/>
      <w:sz w:val="22"/>
    </w:rPr>
  </w:style>
  <w:style w:type="character" w:customStyle="1" w:styleId="CharAttribute6">
    <w:name w:val="CharAttribute6"/>
    <w:uiPriority w:val="99"/>
    <w:qFormat/>
    <w:rPr>
      <w:rFonts w:ascii="Verdana" w:eastAsia="Times New Roman"/>
      <w:b/>
      <w:color w:val="0000FF"/>
      <w:sz w:val="22"/>
      <w:u w:val="single"/>
    </w:rPr>
  </w:style>
  <w:style w:type="character" w:customStyle="1" w:styleId="CharAttribute7">
    <w:name w:val="CharAttribute7"/>
    <w:uiPriority w:val="99"/>
    <w:qFormat/>
    <w:rPr>
      <w:rFonts w:ascii="Times New Roman" w:eastAsia="Times New Roman"/>
    </w:rPr>
  </w:style>
  <w:style w:type="character" w:customStyle="1" w:styleId="CharAttribute8">
    <w:name w:val="CharAttribute8"/>
    <w:uiPriority w:val="99"/>
    <w:rPr>
      <w:rFonts w:ascii="Verdana" w:eastAsia="Times New Roman"/>
      <w:b/>
      <w:color w:val="0000FF"/>
      <w:sz w:val="22"/>
      <w:u w:val="single"/>
    </w:rPr>
  </w:style>
  <w:style w:type="character" w:customStyle="1" w:styleId="CharAttribute9">
    <w:name w:val="CharAttribute9"/>
    <w:uiPriority w:val="99"/>
    <w:qFormat/>
    <w:rPr>
      <w:rFonts w:ascii="Times New Roman" w:eastAsia="Times New Roman"/>
      <w:sz w:val="22"/>
    </w:rPr>
  </w:style>
  <w:style w:type="character" w:customStyle="1" w:styleId="CharAttribute10">
    <w:name w:val="CharAttribute10"/>
    <w:uiPriority w:val="99"/>
    <w:rPr>
      <w:rFonts w:ascii="Times New Roman" w:eastAsia="Times New Roman"/>
      <w:sz w:val="22"/>
    </w:rPr>
  </w:style>
  <w:style w:type="character" w:customStyle="1" w:styleId="CharAttribute11">
    <w:name w:val="CharAttribute11"/>
    <w:uiPriority w:val="99"/>
    <w:rPr>
      <w:rFonts w:ascii="Times New Roman" w:eastAsia="Times New Roman"/>
      <w:sz w:val="22"/>
    </w:rPr>
  </w:style>
  <w:style w:type="character" w:customStyle="1" w:styleId="CharAttribute12">
    <w:name w:val="CharAttribute12"/>
    <w:uiPriority w:val="99"/>
    <w:rPr>
      <w:rFonts w:ascii="Courier New" w:eastAsia="Times New Roman"/>
      <w:b/>
      <w:sz w:val="22"/>
    </w:rPr>
  </w:style>
  <w:style w:type="character" w:customStyle="1" w:styleId="CharAttribute13">
    <w:name w:val="CharAttribute13"/>
    <w:uiPriority w:val="99"/>
    <w:rPr>
      <w:rFonts w:ascii="Trebuchet MS" w:eastAsia="Times New Roman"/>
      <w:b/>
      <w:sz w:val="22"/>
    </w:rPr>
  </w:style>
  <w:style w:type="character" w:customStyle="1" w:styleId="CharAttribute14">
    <w:name w:val="CharAttribute14"/>
    <w:uiPriority w:val="99"/>
    <w:rPr>
      <w:rFonts w:ascii="Trebuchet MS" w:eastAsia="Times New Roman"/>
      <w:b/>
      <w:sz w:val="22"/>
    </w:rPr>
  </w:style>
  <w:style w:type="character" w:customStyle="1" w:styleId="CharAttribute15">
    <w:name w:val="CharAttribute15"/>
    <w:uiPriority w:val="99"/>
    <w:rPr>
      <w:rFonts w:ascii="Times New Roman" w:eastAsia="Times New Roman"/>
      <w:b/>
      <w:sz w:val="22"/>
      <w:u w:val="single"/>
    </w:rPr>
  </w:style>
  <w:style w:type="character" w:customStyle="1" w:styleId="CharAttribute16">
    <w:name w:val="CharAttribute16"/>
    <w:uiPriority w:val="99"/>
    <w:rPr>
      <w:rFonts w:ascii="Times New Roman" w:eastAsia="Times New Roman"/>
      <w:b/>
      <w:sz w:val="22"/>
    </w:rPr>
  </w:style>
  <w:style w:type="character" w:customStyle="1" w:styleId="CharAttribute17">
    <w:name w:val="CharAttribute17"/>
    <w:uiPriority w:val="99"/>
    <w:rPr>
      <w:rFonts w:ascii="Times New Roman" w:eastAsia="Times New Roman"/>
      <w:b/>
      <w:sz w:val="22"/>
    </w:rPr>
  </w:style>
  <w:style w:type="character" w:customStyle="1" w:styleId="CharAttribute18">
    <w:name w:val="CharAttribute18"/>
    <w:uiPriority w:val="99"/>
    <w:rPr>
      <w:rFonts w:ascii="Times New Roman" w:eastAsia="Times New Roman"/>
      <w:b/>
      <w:sz w:val="22"/>
    </w:rPr>
  </w:style>
  <w:style w:type="character" w:customStyle="1" w:styleId="CharAttribute19">
    <w:name w:val="CharAttribute19"/>
    <w:uiPriority w:val="99"/>
    <w:rPr>
      <w:rFonts w:ascii="Times New Roman" w:eastAsia="Times New Roman"/>
      <w:sz w:val="22"/>
    </w:rPr>
  </w:style>
  <w:style w:type="character" w:customStyle="1" w:styleId="CharAttribute20">
    <w:name w:val="CharAttribute20"/>
    <w:uiPriority w:val="99"/>
    <w:qFormat/>
    <w:rPr>
      <w:rFonts w:ascii="Times New Roman" w:eastAsia="Times New Roman"/>
      <w:b/>
      <w:sz w:val="22"/>
      <w:u w:val="single"/>
    </w:rPr>
  </w:style>
  <w:style w:type="character" w:customStyle="1" w:styleId="CharAttribute21">
    <w:name w:val="CharAttribute21"/>
    <w:uiPriority w:val="99"/>
    <w:rPr>
      <w:rFonts w:ascii="Symbol" w:eastAsia="Times New Roman"/>
      <w:sz w:val="22"/>
    </w:rPr>
  </w:style>
  <w:style w:type="character" w:customStyle="1" w:styleId="CharAttribute22">
    <w:name w:val="CharAttribute22"/>
    <w:uiPriority w:val="99"/>
    <w:rPr>
      <w:rFonts w:ascii="Symbol" w:eastAsia="Times New Roman"/>
      <w:sz w:val="22"/>
    </w:rPr>
  </w:style>
  <w:style w:type="character" w:customStyle="1" w:styleId="CharAttribute23">
    <w:name w:val="CharAttribute23"/>
    <w:uiPriority w:val="99"/>
    <w:rPr>
      <w:rFonts w:ascii="Symbol" w:eastAsia="Times New Roman"/>
      <w:sz w:val="22"/>
    </w:rPr>
  </w:style>
  <w:style w:type="character" w:customStyle="1" w:styleId="CharAttribute24">
    <w:name w:val="CharAttribute24"/>
    <w:uiPriority w:val="99"/>
    <w:rPr>
      <w:rFonts w:ascii="Symbol" w:eastAsia="Times New Roman"/>
      <w:sz w:val="22"/>
    </w:rPr>
  </w:style>
  <w:style w:type="character" w:customStyle="1" w:styleId="CharAttribute25">
    <w:name w:val="CharAttribute25"/>
    <w:uiPriority w:val="99"/>
    <w:rPr>
      <w:rFonts w:ascii="Times New Roman" w:eastAsia="Times New Roman"/>
      <w:sz w:val="22"/>
      <w:u w:val="single"/>
    </w:rPr>
  </w:style>
  <w:style w:type="character" w:customStyle="1" w:styleId="CharAttribute26">
    <w:name w:val="CharAttribute26"/>
    <w:uiPriority w:val="99"/>
    <w:rPr>
      <w:rFonts w:ascii="Microsoft Sans Serif" w:eastAsia="Times New Roman"/>
      <w:b/>
      <w:sz w:val="22"/>
    </w:rPr>
  </w:style>
  <w:style w:type="character" w:customStyle="1" w:styleId="CharAttribute27">
    <w:name w:val="CharAttribute27"/>
    <w:uiPriority w:val="99"/>
    <w:rPr>
      <w:rFonts w:ascii="Times New Roman" w:eastAsia="Times New Roman"/>
      <w:sz w:val="22"/>
      <w:u w:val="single"/>
    </w:rPr>
  </w:style>
  <w:style w:type="character" w:customStyle="1" w:styleId="CharAttribute28">
    <w:name w:val="CharAttribute28"/>
    <w:uiPriority w:val="99"/>
    <w:rPr>
      <w:rFonts w:ascii="Symbol" w:eastAsia="Times New Roman"/>
      <w:sz w:val="22"/>
    </w:rPr>
  </w:style>
  <w:style w:type="character" w:customStyle="1" w:styleId="CharAttribute29">
    <w:name w:val="CharAttribute29"/>
    <w:uiPriority w:val="99"/>
    <w:rPr>
      <w:rFonts w:ascii="Times New Roman" w:eastAsia="Times New Roman"/>
      <w:b/>
      <w:sz w:val="22"/>
      <w:u w:val="single"/>
    </w:rPr>
  </w:style>
  <w:style w:type="character" w:customStyle="1" w:styleId="CharAttribute30">
    <w:name w:val="CharAttribute30"/>
    <w:uiPriority w:val="99"/>
    <w:rPr>
      <w:rFonts w:ascii="Symbol" w:eastAsia="Times New Roman"/>
    </w:rPr>
  </w:style>
  <w:style w:type="character" w:customStyle="1" w:styleId="CharAttribute31">
    <w:name w:val="CharAttribute31"/>
    <w:uiPriority w:val="99"/>
    <w:rPr>
      <w:rFonts w:ascii="Symbol" w:eastAsia="Times New Roman"/>
    </w:rPr>
  </w:style>
  <w:style w:type="character" w:customStyle="1" w:styleId="CharAttribute32">
    <w:name w:val="CharAttribute32"/>
    <w:uiPriority w:val="99"/>
    <w:rPr>
      <w:rFonts w:ascii="Symbol" w:eastAsia="Times New Roman"/>
    </w:rPr>
  </w:style>
  <w:style w:type="character" w:customStyle="1" w:styleId="CharAttribute33">
    <w:name w:val="CharAttribute33"/>
    <w:uiPriority w:val="99"/>
    <w:qFormat/>
    <w:rPr>
      <w:rFonts w:ascii="Times New Roman" w:eastAsia="Times New Roman"/>
      <w:b/>
      <w:i/>
      <w:sz w:val="22"/>
      <w:u w:val="single"/>
    </w:rPr>
  </w:style>
  <w:style w:type="character" w:customStyle="1" w:styleId="CharAttribute34">
    <w:name w:val="CharAttribute34"/>
    <w:uiPriority w:val="99"/>
    <w:rPr>
      <w:rFonts w:ascii="Times New Roman" w:eastAsia="Times New Roman"/>
      <w:b/>
      <w:sz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kern w:val="2"/>
      <w:sz w:val="16"/>
      <w:szCs w:val="16"/>
      <w:lang w:eastAsia="ko-K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/>
      <w:kern w:val="2"/>
      <w:sz w:val="16"/>
      <w:szCs w:val="16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mailto:Email:raghavendra.ayyagari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E959B4-66B4-429D-A255-8C670FCA2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435</Words>
  <Characters>2485</Characters>
  <Application>Microsoft Office Word</Application>
  <DocSecurity>0</DocSecurity>
  <Lines>20</Lines>
  <Paragraphs>5</Paragraphs>
  <ScaleCrop>false</ScaleCrop>
  <Company>NET3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TEJA</dc:creator>
  <cp:lastModifiedBy>Raghavendra A V V S P P R</cp:lastModifiedBy>
  <cp:revision>71</cp:revision>
  <cp:lastPrinted>2019-08-08T04:21:00Z</cp:lastPrinted>
  <dcterms:created xsi:type="dcterms:W3CDTF">2022-01-27T03:48:00Z</dcterms:created>
  <dcterms:modified xsi:type="dcterms:W3CDTF">2023-04-08T10:45:00Z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E4DCDF67284D4AC1908B6E9D660FB939</vt:lpwstr>
  </property>
</Properties>
</file>